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9BD41">
      <w:pPr>
        <w:spacing w:before="63"/>
        <w:ind w:right="134" w:firstLine="3000" w:firstLineChars="1250"/>
        <w:jc w:val="both"/>
        <w:rPr>
          <w:rStyle w:val="5"/>
          <w:rFonts w:hint="default"/>
          <w:sz w:val="24"/>
          <w:szCs w:val="24"/>
        </w:rPr>
      </w:pPr>
      <w:r>
        <w:rPr>
          <w:rStyle w:val="5"/>
          <w:rFonts w:hint="default"/>
          <w:sz w:val="24"/>
          <w:szCs w:val="24"/>
        </w:rPr>
        <w:t>A IDP PROJECT REPORT</w:t>
      </w:r>
    </w:p>
    <w:p w14:paraId="44C8C5AC">
      <w:pPr>
        <w:spacing w:before="283"/>
        <w:ind w:left="1254" w:right="1395" w:firstLine="2760" w:firstLineChars="1150"/>
        <w:jc w:val="both"/>
        <w:rPr>
          <w:rStyle w:val="5"/>
          <w:rFonts w:hint="default"/>
          <w:sz w:val="24"/>
          <w:szCs w:val="24"/>
        </w:rPr>
      </w:pPr>
      <w:r>
        <w:rPr>
          <w:rStyle w:val="5"/>
          <w:rFonts w:hint="default"/>
          <w:sz w:val="24"/>
          <w:szCs w:val="24"/>
        </w:rPr>
        <w:t>on</w:t>
      </w:r>
    </w:p>
    <w:p w14:paraId="53F17103">
      <w:pPr>
        <w:spacing w:before="291" w:line="429" w:lineRule="auto"/>
        <w:ind w:left="1254" w:right="1393"/>
        <w:jc w:val="both"/>
        <w:rPr>
          <w:rStyle w:val="5"/>
          <w:rFonts w:hint="default"/>
          <w:sz w:val="24"/>
          <w:szCs w:val="24"/>
          <w:lang w:val="en-US"/>
        </w:rPr>
      </w:pPr>
      <w:r>
        <w:rPr>
          <w:rStyle w:val="5"/>
          <w:rFonts w:hint="default"/>
          <w:sz w:val="24"/>
          <w:szCs w:val="24"/>
          <w:lang w:val="en-US"/>
        </w:rPr>
        <w:t xml:space="preserve">MOVIEFLIX - </w:t>
      </w:r>
      <w:r>
        <w:rPr>
          <w:rStyle w:val="5"/>
          <w:rFonts w:hint="default"/>
          <w:sz w:val="24"/>
          <w:szCs w:val="24"/>
        </w:rPr>
        <w:t>Personalized Movie Recommendation System</w:t>
      </w:r>
    </w:p>
    <w:p w14:paraId="6F840DCF">
      <w:pPr>
        <w:pStyle w:val="7"/>
        <w:spacing w:before="185"/>
        <w:jc w:val="both"/>
        <w:rPr>
          <w:rStyle w:val="5"/>
          <w:rFonts w:hint="default"/>
          <w:sz w:val="24"/>
          <w:szCs w:val="24"/>
        </w:rPr>
      </w:pPr>
    </w:p>
    <w:p w14:paraId="1BF68725">
      <w:pPr>
        <w:pStyle w:val="2"/>
        <w:ind w:left="1254" w:right="1394"/>
        <w:jc w:val="both"/>
        <w:rPr>
          <w:rStyle w:val="5"/>
          <w:rFonts w:hint="default"/>
          <w:sz w:val="24"/>
          <w:szCs w:val="24"/>
        </w:rPr>
      </w:pPr>
      <w:r>
        <w:rPr>
          <w:rStyle w:val="5"/>
          <w:rFonts w:hint="default"/>
          <w:sz w:val="24"/>
          <w:szCs w:val="24"/>
        </w:rPr>
        <w:t>Submitted</w:t>
      </w:r>
    </w:p>
    <w:p w14:paraId="27284556">
      <w:pPr>
        <w:pStyle w:val="7"/>
        <w:spacing w:before="8"/>
        <w:jc w:val="both"/>
        <w:rPr>
          <w:rStyle w:val="5"/>
          <w:rFonts w:hint="default"/>
          <w:sz w:val="24"/>
          <w:szCs w:val="24"/>
        </w:rPr>
      </w:pPr>
    </w:p>
    <w:p w14:paraId="5AF47785">
      <w:pPr>
        <w:pStyle w:val="7"/>
        <w:jc w:val="both"/>
        <w:rPr>
          <w:rStyle w:val="5"/>
          <w:rFonts w:hint="default"/>
          <w:sz w:val="24"/>
          <w:szCs w:val="24"/>
        </w:rPr>
        <w:sectPr>
          <w:footerReference r:id="rId3" w:type="default"/>
          <w:type w:val="continuous"/>
          <w:pgSz w:w="11920" w:h="16850"/>
          <w:pgMar w:top="1280" w:right="1133" w:bottom="1180" w:left="1275" w:header="0" w:footer="984" w:gutter="0"/>
          <w:pgBorders w:offsetFrom="page">
            <w:top w:val="single" w:color="auto" w:sz="4" w:space="24"/>
            <w:left w:val="single" w:color="auto" w:sz="4" w:space="24"/>
            <w:bottom w:val="single" w:color="auto" w:sz="4" w:space="24"/>
            <w:right w:val="single" w:color="auto" w:sz="4" w:space="24"/>
          </w:pgBorders>
          <w:pgNumType w:start="1"/>
          <w:cols w:space="720" w:num="1"/>
        </w:sectPr>
      </w:pPr>
    </w:p>
    <w:p w14:paraId="20878EDE">
      <w:pPr>
        <w:spacing w:before="90"/>
        <w:ind w:right="38" w:firstLine="1440" w:firstLineChars="600"/>
        <w:jc w:val="both"/>
        <w:rPr>
          <w:rStyle w:val="5"/>
          <w:rFonts w:hint="default"/>
          <w:sz w:val="24"/>
          <w:szCs w:val="24"/>
          <w:lang w:val="en-IN"/>
        </w:rPr>
      </w:pPr>
      <w:r>
        <w:rPr>
          <w:rStyle w:val="5"/>
          <w:rFonts w:hint="default"/>
          <w:sz w:val="24"/>
          <w:szCs w:val="24"/>
        </w:rPr>
        <w:t>By</w:t>
      </w:r>
      <w:r>
        <w:rPr>
          <w:rStyle w:val="5"/>
          <w:rFonts w:hint="default"/>
          <w:sz w:val="24"/>
          <w:szCs w:val="24"/>
          <w:lang w:val="en-IN"/>
        </w:rPr>
        <w:t>:</w:t>
      </w:r>
    </w:p>
    <w:p w14:paraId="08174411">
      <w:pPr>
        <w:pStyle w:val="3"/>
        <w:spacing w:before="253"/>
        <w:ind w:right="559" w:firstLine="1320" w:firstLineChars="550"/>
        <w:jc w:val="both"/>
        <w:rPr>
          <w:rStyle w:val="5"/>
          <w:rFonts w:hint="default"/>
          <w:sz w:val="24"/>
          <w:szCs w:val="24"/>
          <w:lang w:val="en-US"/>
        </w:rPr>
      </w:pPr>
      <w:r>
        <w:rPr>
          <w:rStyle w:val="5"/>
          <w:rFonts w:hint="default"/>
          <w:sz w:val="24"/>
          <w:szCs w:val="24"/>
        </w:rPr>
        <w:t>231FA041</w:t>
      </w:r>
      <w:r>
        <w:rPr>
          <w:rStyle w:val="5"/>
          <w:rFonts w:hint="default"/>
          <w:sz w:val="24"/>
          <w:szCs w:val="24"/>
          <w:lang w:val="en-US"/>
        </w:rPr>
        <w:t>40</w:t>
      </w:r>
    </w:p>
    <w:p w14:paraId="03858A42">
      <w:pPr>
        <w:pStyle w:val="7"/>
        <w:spacing w:before="160"/>
        <w:ind w:right="559"/>
        <w:jc w:val="both"/>
        <w:rPr>
          <w:rStyle w:val="5"/>
          <w:rFonts w:hint="default"/>
          <w:sz w:val="24"/>
          <w:szCs w:val="24"/>
          <w:lang w:val="en-US"/>
        </w:rPr>
      </w:pPr>
      <w:r>
        <w:rPr>
          <w:rStyle w:val="5"/>
          <w:rFonts w:hint="default"/>
          <w:sz w:val="24"/>
          <w:szCs w:val="24"/>
        </w:rPr>
        <w:t xml:space="preserve">   </w:t>
      </w:r>
      <w:r>
        <w:rPr>
          <w:rStyle w:val="5"/>
          <w:rFonts w:hint="default"/>
          <w:sz w:val="24"/>
          <w:szCs w:val="24"/>
        </w:rPr>
        <w:tab/>
      </w:r>
      <w:r>
        <w:rPr>
          <w:rStyle w:val="5"/>
          <w:rFonts w:hint="default"/>
          <w:sz w:val="24"/>
          <w:szCs w:val="24"/>
          <w:lang w:val="en-IN"/>
        </w:rPr>
        <w:t xml:space="preserve">          </w:t>
      </w:r>
      <w:r>
        <w:rPr>
          <w:rStyle w:val="5"/>
          <w:rFonts w:hint="default"/>
          <w:sz w:val="24"/>
          <w:szCs w:val="24"/>
          <w:lang w:val="en-US"/>
        </w:rPr>
        <w:t>S.VARAPRASAD</w:t>
      </w:r>
    </w:p>
    <w:p w14:paraId="1933C5CF">
      <w:pPr>
        <w:pStyle w:val="7"/>
        <w:jc w:val="both"/>
        <w:rPr>
          <w:rStyle w:val="5"/>
          <w:rFonts w:hint="default"/>
          <w:sz w:val="24"/>
          <w:szCs w:val="24"/>
        </w:rPr>
      </w:pPr>
    </w:p>
    <w:p w14:paraId="6B1E2EFF">
      <w:pPr>
        <w:pStyle w:val="7"/>
        <w:spacing w:before="46"/>
        <w:jc w:val="both"/>
        <w:rPr>
          <w:rStyle w:val="5"/>
          <w:rFonts w:hint="default"/>
          <w:sz w:val="24"/>
          <w:szCs w:val="24"/>
        </w:rPr>
      </w:pPr>
    </w:p>
    <w:p w14:paraId="5644E5E8">
      <w:pPr>
        <w:pStyle w:val="3"/>
        <w:spacing w:before="0"/>
        <w:ind w:right="559" w:firstLine="1320" w:firstLineChars="550"/>
        <w:jc w:val="both"/>
        <w:rPr>
          <w:rStyle w:val="5"/>
          <w:rFonts w:hint="default"/>
          <w:sz w:val="24"/>
          <w:szCs w:val="24"/>
          <w:lang w:val="en-US"/>
        </w:rPr>
      </w:pPr>
      <w:r>
        <w:rPr>
          <w:rStyle w:val="5"/>
          <w:rFonts w:hint="default"/>
          <w:sz w:val="24"/>
          <w:szCs w:val="24"/>
        </w:rPr>
        <w:t>221FA041</w:t>
      </w:r>
      <w:r>
        <w:rPr>
          <w:rStyle w:val="5"/>
          <w:rFonts w:hint="default"/>
          <w:sz w:val="24"/>
          <w:szCs w:val="24"/>
          <w:lang w:val="en-US"/>
        </w:rPr>
        <w:t>A25</w:t>
      </w:r>
    </w:p>
    <w:p w14:paraId="345F2186">
      <w:pPr>
        <w:pStyle w:val="7"/>
        <w:spacing w:before="257"/>
        <w:ind w:firstLine="1320" w:firstLineChars="550"/>
        <w:jc w:val="both"/>
        <w:rPr>
          <w:rStyle w:val="5"/>
          <w:rFonts w:hint="default"/>
          <w:sz w:val="24"/>
          <w:szCs w:val="24"/>
          <w:lang w:val="en-US"/>
        </w:rPr>
      </w:pPr>
      <w:r>
        <w:rPr>
          <w:rStyle w:val="5"/>
          <w:rFonts w:hint="default"/>
          <w:sz w:val="24"/>
          <w:szCs w:val="24"/>
          <w:lang w:val="en-US"/>
        </w:rPr>
        <w:t>R.SURYA</w:t>
      </w:r>
    </w:p>
    <w:p w14:paraId="747E6E22">
      <w:pPr>
        <w:jc w:val="both"/>
        <w:rPr>
          <w:rStyle w:val="5"/>
          <w:rFonts w:hint="default"/>
          <w:sz w:val="24"/>
          <w:szCs w:val="24"/>
        </w:rPr>
      </w:pPr>
      <w:r>
        <w:rPr>
          <w:rStyle w:val="5"/>
          <w:rFonts w:hint="default"/>
          <w:sz w:val="24"/>
          <w:szCs w:val="24"/>
        </w:rPr>
        <w:br w:type="column"/>
      </w:r>
    </w:p>
    <w:p w14:paraId="2E1AC575">
      <w:pPr>
        <w:pStyle w:val="7"/>
        <w:spacing w:before="66"/>
        <w:jc w:val="both"/>
        <w:rPr>
          <w:rStyle w:val="5"/>
          <w:rFonts w:hint="default"/>
          <w:sz w:val="24"/>
          <w:szCs w:val="24"/>
        </w:rPr>
      </w:pPr>
    </w:p>
    <w:p w14:paraId="7CF8FF6F">
      <w:pPr>
        <w:pStyle w:val="3"/>
        <w:ind w:left="1390"/>
        <w:jc w:val="both"/>
        <w:rPr>
          <w:rStyle w:val="5"/>
          <w:rFonts w:hint="default"/>
          <w:sz w:val="24"/>
          <w:szCs w:val="24"/>
          <w:lang w:val="en-US"/>
        </w:rPr>
      </w:pPr>
      <w:r>
        <w:rPr>
          <w:rStyle w:val="5"/>
          <w:rFonts w:hint="default"/>
          <w:sz w:val="24"/>
          <w:szCs w:val="24"/>
        </w:rPr>
        <w:t>221FA041</w:t>
      </w:r>
      <w:r>
        <w:rPr>
          <w:rStyle w:val="5"/>
          <w:rFonts w:hint="default"/>
          <w:sz w:val="24"/>
          <w:szCs w:val="24"/>
          <w:lang w:val="en-US"/>
        </w:rPr>
        <w:t>A17</w:t>
      </w:r>
    </w:p>
    <w:p w14:paraId="1F452A07">
      <w:pPr>
        <w:pStyle w:val="7"/>
        <w:spacing w:before="256"/>
        <w:ind w:left="1457"/>
        <w:jc w:val="both"/>
        <w:rPr>
          <w:rStyle w:val="5"/>
          <w:rFonts w:hint="default"/>
          <w:sz w:val="24"/>
          <w:szCs w:val="24"/>
          <w:lang w:val="en-US"/>
        </w:rPr>
      </w:pPr>
      <w:r>
        <w:rPr>
          <w:rStyle w:val="5"/>
          <w:rFonts w:hint="default"/>
          <w:sz w:val="24"/>
          <w:szCs w:val="24"/>
          <w:lang w:val="en-US"/>
        </w:rPr>
        <w:t>K.SAI PAVAN</w:t>
      </w:r>
    </w:p>
    <w:p w14:paraId="68BBC43F">
      <w:pPr>
        <w:pStyle w:val="7"/>
        <w:jc w:val="both"/>
        <w:rPr>
          <w:rStyle w:val="5"/>
          <w:rFonts w:hint="default"/>
          <w:sz w:val="24"/>
          <w:szCs w:val="24"/>
        </w:rPr>
      </w:pPr>
    </w:p>
    <w:p w14:paraId="37A9650A">
      <w:pPr>
        <w:pStyle w:val="7"/>
        <w:jc w:val="both"/>
        <w:rPr>
          <w:rStyle w:val="5"/>
          <w:rFonts w:hint="default"/>
          <w:sz w:val="24"/>
          <w:szCs w:val="24"/>
        </w:rPr>
        <w:sectPr>
          <w:type w:val="continuous"/>
          <w:pgSz w:w="11920" w:h="16850"/>
          <w:pgMar w:top="1280" w:right="1133" w:bottom="1180" w:left="1275" w:header="0" w:footer="984" w:gutter="0"/>
          <w:pgBorders w:offsetFrom="page">
            <w:top w:val="single" w:color="auto" w:sz="4" w:space="24"/>
            <w:left w:val="single" w:color="auto" w:sz="4" w:space="24"/>
            <w:bottom w:val="single" w:color="auto" w:sz="4" w:space="24"/>
            <w:right w:val="single" w:color="auto" w:sz="4" w:space="24"/>
          </w:pgBorders>
          <w:cols w:equalWidth="0" w:num="2">
            <w:col w:w="4872" w:space="314"/>
            <w:col w:w="4326"/>
          </w:cols>
        </w:sectPr>
      </w:pPr>
    </w:p>
    <w:p w14:paraId="25105ECE">
      <w:pPr>
        <w:pStyle w:val="7"/>
        <w:jc w:val="both"/>
        <w:rPr>
          <w:rStyle w:val="5"/>
          <w:rFonts w:hint="default"/>
          <w:sz w:val="24"/>
          <w:szCs w:val="24"/>
        </w:rPr>
      </w:pPr>
    </w:p>
    <w:p w14:paraId="2C672267">
      <w:pPr>
        <w:pStyle w:val="7"/>
        <w:spacing w:before="242"/>
        <w:jc w:val="both"/>
        <w:rPr>
          <w:rStyle w:val="5"/>
          <w:rFonts w:hint="default"/>
          <w:sz w:val="24"/>
          <w:szCs w:val="24"/>
        </w:rPr>
      </w:pPr>
    </w:p>
    <w:p w14:paraId="6F30D32C">
      <w:pPr>
        <w:spacing w:before="1" w:line="463" w:lineRule="auto"/>
        <w:ind w:left="3452" w:right="3591"/>
        <w:jc w:val="both"/>
        <w:rPr>
          <w:rStyle w:val="5"/>
          <w:rFonts w:hint="default"/>
          <w:sz w:val="24"/>
          <w:szCs w:val="24"/>
        </w:rPr>
      </w:pPr>
      <w:r>
        <w:rPr>
          <w:rStyle w:val="5"/>
          <w:rFonts w:hint="default"/>
          <w:sz w:val="24"/>
          <w:szCs w:val="24"/>
        </w:rPr>
        <w:t xml:space="preserve">Under the guidance of </w:t>
      </w:r>
    </w:p>
    <w:p w14:paraId="64890CE6">
      <w:pPr>
        <w:spacing w:before="1" w:line="463" w:lineRule="auto"/>
        <w:ind w:left="3452" w:right="3591"/>
        <w:jc w:val="both"/>
        <w:rPr>
          <w:rStyle w:val="5"/>
          <w:rFonts w:hint="default"/>
          <w:sz w:val="24"/>
          <w:szCs w:val="24"/>
        </w:rPr>
      </w:pPr>
      <w:r>
        <w:rPr>
          <w:rStyle w:val="5"/>
          <w:rFonts w:hint="default"/>
          <w:sz w:val="24"/>
          <w:szCs w:val="24"/>
          <w:lang w:val="en-IN"/>
        </w:rPr>
        <w:t xml:space="preserve">Mr. </w:t>
      </w:r>
      <w:r>
        <w:rPr>
          <w:rStyle w:val="5"/>
          <w:rFonts w:hint="default"/>
          <w:sz w:val="24"/>
          <w:szCs w:val="24"/>
          <w:lang w:val="en-US"/>
        </w:rPr>
        <w:t xml:space="preserve">P </w:t>
      </w:r>
      <w:r>
        <w:rPr>
          <w:rStyle w:val="5"/>
          <w:rFonts w:hint="default"/>
          <w:sz w:val="24"/>
          <w:szCs w:val="24"/>
          <w:lang w:val="en-IN"/>
        </w:rPr>
        <w:t>V</w:t>
      </w:r>
      <w:r>
        <w:rPr>
          <w:rStyle w:val="5"/>
          <w:rFonts w:hint="default"/>
          <w:sz w:val="24"/>
          <w:szCs w:val="24"/>
          <w:lang w:val="en-US"/>
        </w:rPr>
        <w:t>ijiya Babu</w:t>
      </w:r>
    </w:p>
    <w:p w14:paraId="2526EF54">
      <w:pPr>
        <w:spacing w:before="1" w:line="463" w:lineRule="auto"/>
        <w:ind w:left="3452" w:right="3591"/>
        <w:jc w:val="both"/>
        <w:rPr>
          <w:rStyle w:val="5"/>
          <w:rFonts w:hint="default"/>
          <w:sz w:val="24"/>
          <w:szCs w:val="24"/>
        </w:rPr>
      </w:pPr>
      <w:r>
        <w:rPr>
          <w:rStyle w:val="5"/>
          <w:rFonts w:hint="default"/>
          <w:sz w:val="24"/>
          <w:szCs w:val="24"/>
        </w:rPr>
        <w:t>Assistant Professor</w:t>
      </w:r>
    </w:p>
    <w:p w14:paraId="63DE0EBB">
      <w:pPr>
        <w:pStyle w:val="7"/>
        <w:jc w:val="both"/>
        <w:rPr>
          <w:rStyle w:val="5"/>
          <w:rFonts w:hint="default"/>
          <w:sz w:val="24"/>
          <w:szCs w:val="24"/>
        </w:rPr>
      </w:pPr>
    </w:p>
    <w:p w14:paraId="0B4FD93C">
      <w:pPr>
        <w:pStyle w:val="7"/>
        <w:spacing w:before="55"/>
        <w:jc w:val="both"/>
        <w:rPr>
          <w:rStyle w:val="5"/>
          <w:rFonts w:hint="default"/>
          <w:sz w:val="24"/>
          <w:szCs w:val="24"/>
        </w:rPr>
      </w:pPr>
      <w:r>
        <w:rPr>
          <w:rStyle w:val="5"/>
          <w:rFonts w:hint="default"/>
          <w:sz w:val="24"/>
          <w:szCs w:val="24"/>
        </w:rPr>
        <w:drawing>
          <wp:anchor distT="0" distB="0" distL="0" distR="0" simplePos="0" relativeHeight="251659264" behindDoc="1" locked="0" layoutInCell="1" allowOverlap="1">
            <wp:simplePos x="0" y="0"/>
            <wp:positionH relativeFrom="page">
              <wp:posOffset>2267585</wp:posOffset>
            </wp:positionH>
            <wp:positionV relativeFrom="paragraph">
              <wp:posOffset>196215</wp:posOffset>
            </wp:positionV>
            <wp:extent cx="2996565" cy="839470"/>
            <wp:effectExtent l="0" t="0" r="0" b="0"/>
            <wp:wrapTopAndBottom/>
            <wp:docPr id="1026" name="Image 2"/>
            <wp:cNvGraphicFramePr/>
            <a:graphic xmlns:a="http://schemas.openxmlformats.org/drawingml/2006/main">
              <a:graphicData uri="http://schemas.openxmlformats.org/drawingml/2006/picture">
                <pic:pic xmlns:pic="http://schemas.openxmlformats.org/drawingml/2006/picture">
                  <pic:nvPicPr>
                    <pic:cNvPr id="1026" name="Image 2"/>
                    <pic:cNvPicPr/>
                  </pic:nvPicPr>
                  <pic:blipFill>
                    <a:blip r:embed="rId6" cstate="print"/>
                    <a:srcRect/>
                    <a:stretch>
                      <a:fillRect/>
                    </a:stretch>
                  </pic:blipFill>
                  <pic:spPr>
                    <a:xfrm>
                      <a:off x="0" y="0"/>
                      <a:ext cx="2996565" cy="839470"/>
                    </a:xfrm>
                    <a:prstGeom prst="rect">
                      <a:avLst/>
                    </a:prstGeom>
                  </pic:spPr>
                </pic:pic>
              </a:graphicData>
            </a:graphic>
          </wp:anchor>
        </w:drawing>
      </w:r>
    </w:p>
    <w:p w14:paraId="48327E29">
      <w:pPr>
        <w:spacing w:before="145"/>
        <w:ind w:left="2369"/>
        <w:jc w:val="both"/>
        <w:rPr>
          <w:rStyle w:val="5"/>
          <w:rFonts w:hint="default"/>
          <w:sz w:val="24"/>
          <w:szCs w:val="24"/>
        </w:rPr>
      </w:pPr>
      <w:r>
        <w:rPr>
          <w:rStyle w:val="5"/>
          <w:rFonts w:hint="default"/>
          <w:sz w:val="24"/>
          <w:szCs w:val="24"/>
        </w:rPr>
        <w:t>SCHOOL OF COMPUTING &amp; INFORMATICS</w:t>
      </w:r>
    </w:p>
    <w:p w14:paraId="4C1CF145">
      <w:pPr>
        <w:spacing w:before="122" w:line="360" w:lineRule="auto"/>
        <w:ind w:left="492" w:firstLine="1195"/>
        <w:jc w:val="both"/>
        <w:rPr>
          <w:rStyle w:val="5"/>
          <w:rFonts w:hint="default"/>
          <w:sz w:val="24"/>
          <w:szCs w:val="24"/>
        </w:rPr>
      </w:pPr>
      <w:r>
        <w:rPr>
          <w:rStyle w:val="5"/>
          <w:rFonts w:hint="default"/>
          <w:sz w:val="24"/>
          <w:szCs w:val="24"/>
        </w:rPr>
        <w:t xml:space="preserve">DEPARTMENT OF COMPUTER SCIENCE &amp; ENGINEERING </w:t>
      </w:r>
    </w:p>
    <w:p w14:paraId="08196742">
      <w:pPr>
        <w:spacing w:before="122" w:line="360" w:lineRule="auto"/>
        <w:ind w:firstLine="720" w:firstLineChars="300"/>
        <w:jc w:val="both"/>
        <w:rPr>
          <w:rStyle w:val="5"/>
          <w:rFonts w:hint="default"/>
          <w:sz w:val="24"/>
          <w:szCs w:val="24"/>
        </w:rPr>
      </w:pPr>
      <w:r>
        <w:rPr>
          <w:rStyle w:val="5"/>
          <w:rFonts w:hint="default"/>
          <w:sz w:val="24"/>
          <w:szCs w:val="24"/>
        </w:rPr>
        <w:t>VIGNAN'S FOUNDATION FOR SCIENCE, TECHNOLOGY AND RESEARCH</w:t>
      </w:r>
    </w:p>
    <w:p w14:paraId="6E9AC84D">
      <w:pPr>
        <w:spacing w:line="360" w:lineRule="auto"/>
        <w:ind w:right="2195" w:firstLine="2520" w:firstLineChars="1050"/>
        <w:jc w:val="both"/>
        <w:rPr>
          <w:rStyle w:val="5"/>
          <w:rFonts w:hint="default"/>
          <w:sz w:val="24"/>
          <w:szCs w:val="24"/>
        </w:rPr>
      </w:pPr>
      <w:r>
        <w:rPr>
          <w:rStyle w:val="5"/>
          <w:rFonts w:hint="default"/>
          <w:sz w:val="24"/>
          <w:szCs w:val="24"/>
        </w:rPr>
        <w:t xml:space="preserve">Deemed to be UNIVERSITY </w:t>
      </w:r>
    </w:p>
    <w:p w14:paraId="56D725B1">
      <w:pPr>
        <w:spacing w:line="360" w:lineRule="auto"/>
        <w:ind w:right="2195" w:firstLine="840" w:firstLineChars="350"/>
        <w:jc w:val="both"/>
        <w:rPr>
          <w:rStyle w:val="5"/>
          <w:rFonts w:hint="default"/>
          <w:sz w:val="24"/>
          <w:szCs w:val="24"/>
        </w:rPr>
      </w:pPr>
      <w:r>
        <w:rPr>
          <w:rStyle w:val="5"/>
          <w:rFonts w:hint="default"/>
          <w:sz w:val="24"/>
          <w:szCs w:val="24"/>
        </w:rPr>
        <w:t>Vadlamudi, Guntur</w:t>
      </w:r>
      <w:r>
        <w:rPr>
          <w:rStyle w:val="5"/>
          <w:rFonts w:hint="default"/>
          <w:sz w:val="24"/>
          <w:szCs w:val="24"/>
          <w:lang w:val="en-IN"/>
        </w:rPr>
        <w:t xml:space="preserve">, </w:t>
      </w:r>
      <w:r>
        <w:rPr>
          <w:rStyle w:val="5"/>
          <w:rFonts w:hint="default"/>
          <w:sz w:val="24"/>
          <w:szCs w:val="24"/>
        </w:rPr>
        <w:t>ANDHRA PRADESH, INDIA, PIN-522213.</w:t>
      </w:r>
    </w:p>
    <w:p w14:paraId="69438F07">
      <w:pPr>
        <w:jc w:val="both"/>
        <w:rPr>
          <w:rStyle w:val="5"/>
          <w:rFonts w:hint="default"/>
          <w:sz w:val="24"/>
          <w:szCs w:val="24"/>
        </w:rPr>
        <w:sectPr>
          <w:type w:val="continuous"/>
          <w:pgSz w:w="11920" w:h="16850"/>
          <w:pgMar w:top="1280" w:right="1133" w:bottom="1180" w:left="1275" w:header="0" w:footer="984" w:gutter="0"/>
          <w:pgBorders w:offsetFrom="page">
            <w:top w:val="single" w:color="auto" w:sz="4" w:space="24"/>
            <w:left w:val="single" w:color="auto" w:sz="4" w:space="24"/>
            <w:bottom w:val="single" w:color="auto" w:sz="4" w:space="24"/>
            <w:right w:val="single" w:color="auto" w:sz="4" w:space="24"/>
          </w:pgBorders>
          <w:cols w:space="720" w:num="1"/>
        </w:sectPr>
      </w:pPr>
    </w:p>
    <w:p w14:paraId="36D09B19">
      <w:pPr>
        <w:pStyle w:val="7"/>
        <w:ind w:left="2197"/>
        <w:jc w:val="both"/>
        <w:rPr>
          <w:rStyle w:val="5"/>
          <w:rFonts w:hint="default"/>
          <w:sz w:val="24"/>
          <w:szCs w:val="24"/>
        </w:rPr>
      </w:pPr>
      <w:r>
        <w:rPr>
          <w:rStyle w:val="5"/>
          <w:rFonts w:hint="default"/>
          <w:sz w:val="24"/>
          <w:szCs w:val="24"/>
        </w:rPr>
        <w:drawing>
          <wp:inline distT="0" distB="0" distL="0" distR="0">
            <wp:extent cx="3175000" cy="884555"/>
            <wp:effectExtent l="0" t="0" r="0" b="0"/>
            <wp:docPr id="1027" name="Image 3"/>
            <wp:cNvGraphicFramePr/>
            <a:graphic xmlns:a="http://schemas.openxmlformats.org/drawingml/2006/main">
              <a:graphicData uri="http://schemas.openxmlformats.org/drawingml/2006/picture">
                <pic:pic xmlns:pic="http://schemas.openxmlformats.org/drawingml/2006/picture">
                  <pic:nvPicPr>
                    <pic:cNvPr id="1027" name="Image 3"/>
                    <pic:cNvPicPr/>
                  </pic:nvPicPr>
                  <pic:blipFill>
                    <a:blip r:embed="rId7" cstate="print"/>
                    <a:srcRect/>
                    <a:stretch>
                      <a:fillRect/>
                    </a:stretch>
                  </pic:blipFill>
                  <pic:spPr>
                    <a:xfrm>
                      <a:off x="0" y="0"/>
                      <a:ext cx="3175000" cy="884555"/>
                    </a:xfrm>
                    <a:prstGeom prst="rect">
                      <a:avLst/>
                    </a:prstGeom>
                  </pic:spPr>
                </pic:pic>
              </a:graphicData>
            </a:graphic>
          </wp:inline>
        </w:drawing>
      </w:r>
    </w:p>
    <w:p w14:paraId="518023C8">
      <w:pPr>
        <w:pStyle w:val="7"/>
        <w:jc w:val="both"/>
        <w:rPr>
          <w:rStyle w:val="5"/>
          <w:rFonts w:hint="default"/>
          <w:sz w:val="24"/>
          <w:szCs w:val="24"/>
        </w:rPr>
      </w:pPr>
    </w:p>
    <w:p w14:paraId="295DCC2E">
      <w:pPr>
        <w:pStyle w:val="7"/>
        <w:jc w:val="both"/>
        <w:rPr>
          <w:rStyle w:val="5"/>
          <w:rFonts w:hint="default"/>
          <w:sz w:val="24"/>
          <w:szCs w:val="24"/>
        </w:rPr>
      </w:pPr>
    </w:p>
    <w:p w14:paraId="226083ED">
      <w:pPr>
        <w:pStyle w:val="7"/>
        <w:jc w:val="both"/>
        <w:rPr>
          <w:rStyle w:val="5"/>
          <w:rFonts w:hint="default"/>
          <w:sz w:val="24"/>
          <w:szCs w:val="24"/>
        </w:rPr>
      </w:pPr>
    </w:p>
    <w:p w14:paraId="612AAB1F">
      <w:pPr>
        <w:pStyle w:val="7"/>
        <w:spacing w:before="53"/>
        <w:jc w:val="both"/>
        <w:rPr>
          <w:rStyle w:val="5"/>
          <w:rFonts w:hint="default"/>
          <w:sz w:val="24"/>
          <w:szCs w:val="24"/>
        </w:rPr>
      </w:pPr>
    </w:p>
    <w:p w14:paraId="57BB5C09">
      <w:pPr>
        <w:pStyle w:val="2"/>
        <w:jc w:val="both"/>
        <w:rPr>
          <w:rStyle w:val="5"/>
          <w:rFonts w:hint="default"/>
          <w:sz w:val="24"/>
          <w:szCs w:val="24"/>
        </w:rPr>
      </w:pPr>
      <w:r>
        <w:rPr>
          <w:rStyle w:val="5"/>
          <w:rFonts w:hint="default"/>
          <w:sz w:val="24"/>
          <w:szCs w:val="24"/>
        </w:rPr>
        <w:t>CERTIFICATE</w:t>
      </w:r>
    </w:p>
    <w:p w14:paraId="3C3282B8">
      <w:pPr>
        <w:pStyle w:val="7"/>
        <w:spacing w:before="260"/>
        <w:jc w:val="both"/>
        <w:rPr>
          <w:rStyle w:val="5"/>
          <w:rFonts w:hint="default"/>
          <w:sz w:val="24"/>
          <w:szCs w:val="24"/>
        </w:rPr>
      </w:pPr>
    </w:p>
    <w:p w14:paraId="6C13D6D5">
      <w:pPr>
        <w:pStyle w:val="7"/>
        <w:spacing w:line="360" w:lineRule="auto"/>
        <w:ind w:left="7" w:right="113"/>
        <w:jc w:val="both"/>
        <w:rPr>
          <w:rStyle w:val="5"/>
          <w:rFonts w:hint="default"/>
          <w:sz w:val="24"/>
          <w:szCs w:val="24"/>
        </w:rPr>
      </w:pPr>
      <w:r>
        <w:rPr>
          <w:rStyle w:val="5"/>
          <w:rFonts w:hint="default"/>
          <w:sz w:val="24"/>
          <w:szCs w:val="24"/>
        </w:rPr>
        <w:t>This is to certify that the IDP Project entitled “MovieFlix: Personalized Movie Recommendation System” that is being submitted by 221FA04</w:t>
      </w:r>
      <w:r>
        <w:rPr>
          <w:rStyle w:val="5"/>
          <w:rFonts w:hint="default"/>
          <w:sz w:val="24"/>
          <w:szCs w:val="24"/>
          <w:lang w:val="en-US"/>
        </w:rPr>
        <w:t>140</w:t>
      </w:r>
      <w:r>
        <w:rPr>
          <w:rStyle w:val="5"/>
          <w:rFonts w:hint="default"/>
          <w:sz w:val="24"/>
          <w:szCs w:val="24"/>
        </w:rPr>
        <w:t>(</w:t>
      </w:r>
      <w:r>
        <w:rPr>
          <w:rStyle w:val="5"/>
          <w:rFonts w:hint="default"/>
          <w:sz w:val="24"/>
          <w:szCs w:val="24"/>
          <w:lang w:val="en-US"/>
        </w:rPr>
        <w:t>s.varaprasad</w:t>
      </w:r>
      <w:r>
        <w:rPr>
          <w:rStyle w:val="5"/>
          <w:rFonts w:hint="default"/>
          <w:sz w:val="24"/>
          <w:szCs w:val="24"/>
        </w:rPr>
        <w:t>), 221FA04</w:t>
      </w:r>
      <w:r>
        <w:rPr>
          <w:rStyle w:val="5"/>
          <w:rFonts w:hint="default"/>
          <w:sz w:val="24"/>
          <w:szCs w:val="24"/>
          <w:lang w:val="en-US"/>
        </w:rPr>
        <w:t>A18</w:t>
      </w:r>
      <w:r>
        <w:rPr>
          <w:rStyle w:val="5"/>
          <w:rFonts w:hint="default"/>
          <w:sz w:val="24"/>
          <w:szCs w:val="24"/>
        </w:rPr>
        <w:t>(</w:t>
      </w:r>
      <w:r>
        <w:rPr>
          <w:rStyle w:val="5"/>
          <w:rFonts w:hint="default"/>
          <w:sz w:val="24"/>
          <w:szCs w:val="24"/>
          <w:lang w:val="en-US"/>
        </w:rPr>
        <w:t>k.sai pavan</w:t>
      </w:r>
      <w:r>
        <w:rPr>
          <w:rStyle w:val="5"/>
          <w:rFonts w:hint="default"/>
          <w:sz w:val="24"/>
          <w:szCs w:val="24"/>
        </w:rPr>
        <w:t>)</w:t>
      </w:r>
      <w:r>
        <w:rPr>
          <w:rStyle w:val="5"/>
          <w:rFonts w:hint="default"/>
          <w:sz w:val="24"/>
          <w:szCs w:val="24"/>
          <w:lang w:val="en-US"/>
        </w:rPr>
        <w:t xml:space="preserve"> and </w:t>
      </w:r>
      <w:r>
        <w:rPr>
          <w:rStyle w:val="5"/>
          <w:rFonts w:hint="default"/>
          <w:sz w:val="24"/>
          <w:szCs w:val="24"/>
        </w:rPr>
        <w:t xml:space="preserve"> 221FA04</w:t>
      </w:r>
      <w:r>
        <w:rPr>
          <w:rStyle w:val="5"/>
          <w:rFonts w:hint="default"/>
          <w:sz w:val="24"/>
          <w:szCs w:val="24"/>
          <w:lang w:val="en-US"/>
        </w:rPr>
        <w:t>A25</w:t>
      </w:r>
      <w:r>
        <w:rPr>
          <w:rStyle w:val="5"/>
          <w:rFonts w:hint="default"/>
          <w:sz w:val="24"/>
          <w:szCs w:val="24"/>
        </w:rPr>
        <w:t>(</w:t>
      </w:r>
      <w:r>
        <w:rPr>
          <w:rStyle w:val="5"/>
          <w:rFonts w:hint="default"/>
          <w:sz w:val="24"/>
          <w:szCs w:val="24"/>
          <w:lang w:val="en-US"/>
        </w:rPr>
        <w:t>r.surya</w:t>
      </w:r>
      <w:r>
        <w:rPr>
          <w:rStyle w:val="5"/>
          <w:rFonts w:hint="default"/>
          <w:sz w:val="24"/>
          <w:szCs w:val="24"/>
        </w:rPr>
        <w:t>) in partial fulfilment of the requirements for the IDP Project, as a part of the academic curriculum of the B.Tech (CSE) Program, Department of Computer Science and Engineering at VFSTR Deemed to be University .</w:t>
      </w:r>
    </w:p>
    <w:p w14:paraId="64D7E899">
      <w:pPr>
        <w:pStyle w:val="7"/>
        <w:jc w:val="both"/>
        <w:rPr>
          <w:rStyle w:val="5"/>
          <w:rFonts w:hint="default"/>
          <w:sz w:val="24"/>
          <w:szCs w:val="24"/>
        </w:rPr>
      </w:pPr>
    </w:p>
    <w:p w14:paraId="501CDB7B">
      <w:pPr>
        <w:pStyle w:val="7"/>
        <w:jc w:val="both"/>
        <w:rPr>
          <w:rStyle w:val="5"/>
          <w:rFonts w:hint="default"/>
          <w:sz w:val="24"/>
          <w:szCs w:val="24"/>
        </w:rPr>
      </w:pPr>
    </w:p>
    <w:p w14:paraId="21837BB9">
      <w:pPr>
        <w:pStyle w:val="7"/>
        <w:jc w:val="both"/>
        <w:rPr>
          <w:rStyle w:val="5"/>
          <w:rFonts w:hint="default"/>
          <w:sz w:val="24"/>
          <w:szCs w:val="24"/>
        </w:rPr>
      </w:pPr>
    </w:p>
    <w:p w14:paraId="41F00F33">
      <w:pPr>
        <w:pStyle w:val="7"/>
        <w:jc w:val="both"/>
        <w:rPr>
          <w:rStyle w:val="5"/>
          <w:rFonts w:hint="default"/>
          <w:sz w:val="24"/>
          <w:szCs w:val="24"/>
        </w:rPr>
      </w:pPr>
    </w:p>
    <w:p w14:paraId="4150E7EC">
      <w:pPr>
        <w:pStyle w:val="7"/>
        <w:jc w:val="both"/>
        <w:rPr>
          <w:rStyle w:val="5"/>
          <w:rFonts w:hint="default"/>
          <w:sz w:val="24"/>
          <w:szCs w:val="24"/>
        </w:rPr>
      </w:pPr>
    </w:p>
    <w:p w14:paraId="1D805944">
      <w:pPr>
        <w:pStyle w:val="7"/>
        <w:spacing w:before="240"/>
        <w:jc w:val="both"/>
        <w:rPr>
          <w:rStyle w:val="5"/>
          <w:rFonts w:hint="default"/>
          <w:sz w:val="24"/>
          <w:szCs w:val="24"/>
        </w:rPr>
      </w:pPr>
    </w:p>
    <w:p w14:paraId="0EB7DC94">
      <w:pPr>
        <w:pStyle w:val="7"/>
        <w:tabs>
          <w:tab w:val="left" w:pos="7209"/>
        </w:tabs>
        <w:ind w:left="727"/>
        <w:jc w:val="both"/>
        <w:rPr>
          <w:rStyle w:val="5"/>
          <w:rFonts w:hint="default"/>
          <w:sz w:val="24"/>
          <w:szCs w:val="24"/>
        </w:rPr>
      </w:pPr>
      <w:r>
        <w:rPr>
          <w:rStyle w:val="5"/>
          <w:rFonts w:hint="default"/>
          <w:sz w:val="24"/>
          <w:szCs w:val="24"/>
        </w:rPr>
        <w:t>Project Guide</w:t>
      </w:r>
      <w:r>
        <w:rPr>
          <w:rStyle w:val="5"/>
          <w:rFonts w:hint="default"/>
          <w:sz w:val="24"/>
          <w:szCs w:val="24"/>
        </w:rPr>
        <w:tab/>
      </w:r>
      <w:r>
        <w:rPr>
          <w:rStyle w:val="5"/>
          <w:rFonts w:hint="default"/>
          <w:sz w:val="24"/>
          <w:szCs w:val="24"/>
        </w:rPr>
        <w:t>HOD,CSE</w:t>
      </w:r>
    </w:p>
    <w:p w14:paraId="7761F411">
      <w:pPr>
        <w:pStyle w:val="7"/>
        <w:jc w:val="both"/>
        <w:rPr>
          <w:rStyle w:val="5"/>
          <w:rFonts w:hint="default"/>
          <w:sz w:val="24"/>
          <w:szCs w:val="24"/>
        </w:rPr>
        <w:sectPr>
          <w:pgSz w:w="11920" w:h="16850"/>
          <w:pgMar w:top="1360" w:right="1133" w:bottom="1180" w:left="1275" w:header="0" w:footer="984" w:gutter="0"/>
          <w:pgBorders w:offsetFrom="page">
            <w:top w:val="single" w:color="auto" w:sz="4" w:space="24"/>
            <w:left w:val="single" w:color="auto" w:sz="4" w:space="24"/>
            <w:bottom w:val="single" w:color="auto" w:sz="4" w:space="24"/>
            <w:right w:val="single" w:color="auto" w:sz="4" w:space="24"/>
          </w:pgBorders>
          <w:cols w:space="720" w:num="1"/>
        </w:sectPr>
      </w:pPr>
    </w:p>
    <w:p w14:paraId="7661E102">
      <w:pPr>
        <w:pStyle w:val="7"/>
        <w:ind w:left="2482"/>
        <w:jc w:val="both"/>
        <w:rPr>
          <w:rStyle w:val="5"/>
          <w:rFonts w:hint="default"/>
          <w:sz w:val="24"/>
          <w:szCs w:val="24"/>
        </w:rPr>
      </w:pPr>
      <w:r>
        <w:rPr>
          <w:rStyle w:val="5"/>
          <w:rFonts w:hint="default"/>
          <w:sz w:val="24"/>
          <w:szCs w:val="24"/>
        </w:rPr>
        <w:drawing>
          <wp:inline distT="0" distB="0" distL="0" distR="0">
            <wp:extent cx="2825115" cy="789940"/>
            <wp:effectExtent l="0" t="0" r="0" b="0"/>
            <wp:docPr id="1028" name="Image 4"/>
            <wp:cNvGraphicFramePr/>
            <a:graphic xmlns:a="http://schemas.openxmlformats.org/drawingml/2006/main">
              <a:graphicData uri="http://schemas.openxmlformats.org/drawingml/2006/picture">
                <pic:pic xmlns:pic="http://schemas.openxmlformats.org/drawingml/2006/picture">
                  <pic:nvPicPr>
                    <pic:cNvPr id="1028" name="Image 4"/>
                    <pic:cNvPicPr/>
                  </pic:nvPicPr>
                  <pic:blipFill>
                    <a:blip r:embed="rId8" cstate="print"/>
                    <a:srcRect/>
                    <a:stretch>
                      <a:fillRect/>
                    </a:stretch>
                  </pic:blipFill>
                  <pic:spPr>
                    <a:xfrm>
                      <a:off x="0" y="0"/>
                      <a:ext cx="2825115" cy="789940"/>
                    </a:xfrm>
                    <a:prstGeom prst="rect">
                      <a:avLst/>
                    </a:prstGeom>
                  </pic:spPr>
                </pic:pic>
              </a:graphicData>
            </a:graphic>
          </wp:inline>
        </w:drawing>
      </w:r>
    </w:p>
    <w:p w14:paraId="34D83EAB">
      <w:pPr>
        <w:pStyle w:val="7"/>
        <w:jc w:val="both"/>
        <w:rPr>
          <w:rStyle w:val="5"/>
          <w:rFonts w:hint="default"/>
          <w:sz w:val="24"/>
          <w:szCs w:val="24"/>
        </w:rPr>
      </w:pPr>
    </w:p>
    <w:p w14:paraId="5BFAE6AE">
      <w:pPr>
        <w:pStyle w:val="7"/>
        <w:jc w:val="both"/>
        <w:rPr>
          <w:rStyle w:val="5"/>
          <w:rFonts w:hint="default"/>
          <w:sz w:val="24"/>
          <w:szCs w:val="24"/>
        </w:rPr>
      </w:pPr>
    </w:p>
    <w:p w14:paraId="4FEEFEA4">
      <w:pPr>
        <w:pStyle w:val="7"/>
        <w:jc w:val="both"/>
        <w:rPr>
          <w:rStyle w:val="5"/>
          <w:rFonts w:hint="default"/>
          <w:sz w:val="24"/>
          <w:szCs w:val="24"/>
        </w:rPr>
      </w:pPr>
    </w:p>
    <w:p w14:paraId="1CD1AD86">
      <w:pPr>
        <w:pStyle w:val="7"/>
        <w:spacing w:before="230"/>
        <w:jc w:val="both"/>
        <w:rPr>
          <w:rStyle w:val="5"/>
          <w:rFonts w:hint="default"/>
          <w:sz w:val="24"/>
          <w:szCs w:val="24"/>
        </w:rPr>
      </w:pPr>
    </w:p>
    <w:p w14:paraId="27BE96C8">
      <w:pPr>
        <w:ind w:left="1272" w:right="1393"/>
        <w:jc w:val="both"/>
        <w:rPr>
          <w:rStyle w:val="5"/>
          <w:rFonts w:hint="default"/>
          <w:sz w:val="24"/>
          <w:szCs w:val="24"/>
        </w:rPr>
      </w:pPr>
      <w:r>
        <w:rPr>
          <w:rStyle w:val="5"/>
          <w:rFonts w:hint="default"/>
          <w:sz w:val="24"/>
          <w:szCs w:val="24"/>
        </w:rPr>
        <w:t>DECLARATION</w:t>
      </w:r>
    </w:p>
    <w:p w14:paraId="77BD694D">
      <w:pPr>
        <w:pStyle w:val="7"/>
        <w:spacing w:before="96"/>
        <w:jc w:val="both"/>
        <w:rPr>
          <w:rStyle w:val="5"/>
          <w:rFonts w:hint="default"/>
          <w:sz w:val="24"/>
          <w:szCs w:val="24"/>
        </w:rPr>
      </w:pPr>
    </w:p>
    <w:p w14:paraId="2B86AA3D">
      <w:pPr>
        <w:pStyle w:val="7"/>
        <w:spacing w:line="360" w:lineRule="auto"/>
        <w:ind w:left="7" w:right="116"/>
        <w:jc w:val="both"/>
        <w:rPr>
          <w:rStyle w:val="5"/>
          <w:rFonts w:hint="default"/>
          <w:sz w:val="24"/>
          <w:szCs w:val="24"/>
        </w:rPr>
      </w:pPr>
      <w:r>
        <w:rPr>
          <w:rStyle w:val="5"/>
          <w:rFonts w:hint="default"/>
          <w:sz w:val="24"/>
          <w:szCs w:val="24"/>
        </w:rPr>
        <w:t xml:space="preserve">We hereby declare that the IDP Project entitled “MovieFlix: Personalized Movie Recommendation System” that is being submitted by </w:t>
      </w:r>
      <w:r>
        <w:rPr>
          <w:rStyle w:val="5"/>
          <w:rFonts w:hint="default"/>
          <w:sz w:val="24"/>
          <w:szCs w:val="24"/>
          <w:lang w:val="en-US" w:eastAsia="en-US"/>
        </w:rPr>
        <w:t xml:space="preserve">221FA04140(s.varaprasad), 221FA04A18(k.sai pavan) and  221FA04A25(r.surya) </w:t>
      </w:r>
      <w:r>
        <w:rPr>
          <w:rStyle w:val="5"/>
          <w:rFonts w:hint="default"/>
          <w:sz w:val="24"/>
          <w:szCs w:val="24"/>
        </w:rPr>
        <w:t xml:space="preserve"> in partial fulfilment of IDP Project course work. This is our original work, and it has not been submitted previously for the award of any degree or diploma. The project has been completed under the supervision of</w:t>
      </w:r>
      <w:r>
        <w:rPr>
          <w:rStyle w:val="5"/>
          <w:rFonts w:hint="default"/>
          <w:sz w:val="24"/>
          <w:szCs w:val="24"/>
          <w:lang w:val="en-US"/>
        </w:rPr>
        <w:t xml:space="preserve"> </w:t>
      </w:r>
      <w:r>
        <w:rPr>
          <w:rStyle w:val="5"/>
          <w:rFonts w:hint="default"/>
          <w:sz w:val="24"/>
          <w:szCs w:val="24"/>
          <w:lang w:val="en-IN"/>
        </w:rPr>
        <w:t>M</w:t>
      </w:r>
      <w:r>
        <w:rPr>
          <w:rStyle w:val="5"/>
          <w:rFonts w:hint="default"/>
          <w:sz w:val="24"/>
          <w:szCs w:val="24"/>
          <w:lang w:val="en-US"/>
        </w:rPr>
        <w:t>r. P vijiya Babu</w:t>
      </w:r>
      <w:r>
        <w:rPr>
          <w:rStyle w:val="5"/>
          <w:rFonts w:hint="default"/>
          <w:sz w:val="24"/>
          <w:szCs w:val="24"/>
          <w:lang w:val="en-IN"/>
        </w:rPr>
        <w:t xml:space="preserve"> </w:t>
      </w:r>
      <w:bookmarkStart w:id="1" w:name="_GoBack"/>
      <w:bookmarkEnd w:id="1"/>
      <w:r>
        <w:rPr>
          <w:rStyle w:val="5"/>
          <w:rFonts w:hint="default"/>
          <w:sz w:val="24"/>
          <w:szCs w:val="24"/>
          <w:lang w:val="en-US"/>
        </w:rPr>
        <w:t xml:space="preserve"> </w:t>
      </w:r>
      <w:r>
        <w:rPr>
          <w:rStyle w:val="5"/>
          <w:rFonts w:hint="default"/>
          <w:sz w:val="24"/>
          <w:szCs w:val="24"/>
        </w:rPr>
        <w:t xml:space="preserve"> Assistant Professor, Department of Computer Science and Engineering, VFSTR Deemed to be University.</w:t>
      </w:r>
    </w:p>
    <w:p w14:paraId="202A3EFD">
      <w:pPr>
        <w:pStyle w:val="7"/>
        <w:jc w:val="both"/>
        <w:rPr>
          <w:rStyle w:val="5"/>
          <w:rFonts w:hint="default"/>
          <w:sz w:val="24"/>
          <w:szCs w:val="24"/>
        </w:rPr>
      </w:pPr>
    </w:p>
    <w:p w14:paraId="251F2F78">
      <w:pPr>
        <w:pStyle w:val="7"/>
        <w:jc w:val="both"/>
        <w:rPr>
          <w:rStyle w:val="5"/>
          <w:rFonts w:hint="default"/>
          <w:sz w:val="24"/>
          <w:szCs w:val="24"/>
        </w:rPr>
      </w:pPr>
    </w:p>
    <w:p w14:paraId="201EBA52">
      <w:pPr>
        <w:pStyle w:val="7"/>
        <w:spacing w:before="1"/>
        <w:jc w:val="both"/>
        <w:rPr>
          <w:rStyle w:val="5"/>
          <w:rFonts w:hint="default"/>
          <w:sz w:val="24"/>
          <w:szCs w:val="24"/>
        </w:rPr>
      </w:pPr>
    </w:p>
    <w:p w14:paraId="1A3921FF">
      <w:pPr>
        <w:spacing w:line="362" w:lineRule="auto"/>
        <w:ind w:right="115" w:firstLine="5640" w:firstLineChars="2350"/>
        <w:jc w:val="both"/>
        <w:rPr>
          <w:rStyle w:val="5"/>
          <w:rFonts w:hint="default"/>
          <w:sz w:val="24"/>
          <w:szCs w:val="24"/>
          <w:lang w:val="en-IN"/>
        </w:rPr>
      </w:pPr>
      <w:r>
        <w:rPr>
          <w:rStyle w:val="5"/>
          <w:rFonts w:hint="default"/>
          <w:sz w:val="24"/>
          <w:szCs w:val="24"/>
          <w:lang w:val="en-IN"/>
        </w:rPr>
        <w:t>By</w:t>
      </w:r>
      <w:r>
        <w:rPr>
          <w:rStyle w:val="5"/>
          <w:rFonts w:hint="default"/>
          <w:sz w:val="24"/>
          <w:szCs w:val="24"/>
          <w:lang w:val="en-IN"/>
        </w:rPr>
        <w:t>:</w:t>
      </w:r>
    </w:p>
    <w:p w14:paraId="144F1400">
      <w:pPr>
        <w:spacing w:line="362" w:lineRule="auto"/>
        <w:ind w:right="115"/>
        <w:jc w:val="both"/>
        <w:rPr>
          <w:rStyle w:val="5"/>
          <w:rFonts w:hint="default"/>
          <w:sz w:val="24"/>
          <w:szCs w:val="24"/>
        </w:rPr>
      </w:pPr>
      <w:r>
        <w:rPr>
          <w:rStyle w:val="5"/>
          <w:rFonts w:hint="default"/>
          <w:sz w:val="24"/>
          <w:szCs w:val="24"/>
        </w:rPr>
        <w:t xml:space="preserve"> </w:t>
      </w:r>
      <w:r>
        <w:rPr>
          <w:rStyle w:val="5"/>
          <w:rFonts w:hint="default"/>
          <w:sz w:val="24"/>
          <w:szCs w:val="24"/>
          <w:lang w:val="en-IN"/>
        </w:rPr>
        <w:t xml:space="preserve">                                                                          </w:t>
      </w:r>
      <w:r>
        <w:rPr>
          <w:rStyle w:val="5"/>
          <w:rFonts w:hint="default"/>
          <w:sz w:val="24"/>
          <w:szCs w:val="24"/>
          <w:lang w:val="en-IN"/>
        </w:rPr>
        <w:t xml:space="preserve">                 </w:t>
      </w:r>
      <w:r>
        <w:rPr>
          <w:rStyle w:val="5"/>
          <w:rFonts w:hint="default"/>
          <w:sz w:val="24"/>
          <w:szCs w:val="24"/>
        </w:rPr>
        <w:t>231FA04</w:t>
      </w:r>
      <w:r>
        <w:rPr>
          <w:rStyle w:val="5"/>
          <w:rFonts w:hint="default"/>
          <w:sz w:val="24"/>
          <w:szCs w:val="24"/>
          <w:lang w:val="en-US"/>
        </w:rPr>
        <w:t>140</w:t>
      </w:r>
      <w:r>
        <w:rPr>
          <w:rStyle w:val="5"/>
          <w:rFonts w:hint="default"/>
          <w:sz w:val="24"/>
          <w:szCs w:val="24"/>
        </w:rPr>
        <w:t xml:space="preserve"> (</w:t>
      </w:r>
      <w:r>
        <w:rPr>
          <w:rStyle w:val="5"/>
          <w:rFonts w:hint="default"/>
          <w:sz w:val="24"/>
          <w:szCs w:val="24"/>
          <w:lang w:val="en-US"/>
        </w:rPr>
        <w:t>S.varaprasad</w:t>
      </w:r>
      <w:r>
        <w:rPr>
          <w:rStyle w:val="5"/>
          <w:rFonts w:hint="default"/>
          <w:sz w:val="24"/>
          <w:szCs w:val="24"/>
        </w:rPr>
        <w:t>)</w:t>
      </w:r>
    </w:p>
    <w:p w14:paraId="712E22C5">
      <w:pPr>
        <w:spacing w:line="362" w:lineRule="auto"/>
        <w:ind w:right="115" w:firstLine="5520" w:firstLineChars="2300"/>
        <w:jc w:val="both"/>
        <w:rPr>
          <w:rStyle w:val="5"/>
          <w:rFonts w:hint="default"/>
          <w:sz w:val="24"/>
          <w:szCs w:val="24"/>
        </w:rPr>
      </w:pPr>
      <w:r>
        <w:rPr>
          <w:rStyle w:val="5"/>
          <w:rFonts w:hint="default"/>
          <w:sz w:val="24"/>
          <w:szCs w:val="24"/>
          <w:lang w:val="en-IN"/>
        </w:rPr>
        <w:t>2</w:t>
      </w:r>
      <w:r>
        <w:rPr>
          <w:rStyle w:val="5"/>
          <w:rFonts w:hint="default"/>
          <w:sz w:val="24"/>
          <w:szCs w:val="24"/>
        </w:rPr>
        <w:t>31FA04</w:t>
      </w:r>
      <w:r>
        <w:rPr>
          <w:rStyle w:val="5"/>
          <w:rFonts w:hint="default"/>
          <w:sz w:val="24"/>
          <w:szCs w:val="24"/>
          <w:lang w:val="en-US"/>
        </w:rPr>
        <w:t>A1</w:t>
      </w:r>
      <w:r>
        <w:rPr>
          <w:rStyle w:val="5"/>
          <w:rFonts w:hint="default"/>
          <w:sz w:val="24"/>
          <w:szCs w:val="24"/>
          <w:lang w:val="en-IN"/>
        </w:rPr>
        <w:t>9</w:t>
      </w:r>
      <w:r>
        <w:rPr>
          <w:rStyle w:val="5"/>
          <w:rFonts w:hint="default"/>
          <w:sz w:val="24"/>
          <w:szCs w:val="24"/>
        </w:rPr>
        <w:t>(</w:t>
      </w:r>
      <w:r>
        <w:rPr>
          <w:rStyle w:val="5"/>
          <w:rFonts w:hint="default"/>
          <w:sz w:val="24"/>
          <w:szCs w:val="24"/>
          <w:lang w:val="en-US"/>
        </w:rPr>
        <w:t>K.sai pavan</w:t>
      </w:r>
      <w:r>
        <w:rPr>
          <w:rStyle w:val="5"/>
          <w:rFonts w:hint="default"/>
          <w:sz w:val="24"/>
          <w:szCs w:val="24"/>
        </w:rPr>
        <w:t>)</w:t>
      </w:r>
    </w:p>
    <w:p w14:paraId="21AC2186">
      <w:pPr>
        <w:spacing w:line="360" w:lineRule="auto"/>
        <w:ind w:right="146" w:firstLine="5520" w:firstLineChars="2300"/>
        <w:jc w:val="both"/>
        <w:rPr>
          <w:rStyle w:val="5"/>
          <w:rFonts w:hint="default"/>
          <w:sz w:val="24"/>
          <w:szCs w:val="24"/>
        </w:rPr>
      </w:pPr>
      <w:r>
        <w:rPr>
          <w:rStyle w:val="5"/>
          <w:rFonts w:hint="default"/>
          <w:sz w:val="24"/>
          <w:szCs w:val="24"/>
        </w:rPr>
        <w:t>221FA04</w:t>
      </w:r>
      <w:r>
        <w:rPr>
          <w:rStyle w:val="5"/>
          <w:rFonts w:hint="default"/>
          <w:sz w:val="24"/>
          <w:szCs w:val="24"/>
          <w:lang w:val="en-US"/>
        </w:rPr>
        <w:t>A25</w:t>
      </w:r>
      <w:r>
        <w:rPr>
          <w:rStyle w:val="5"/>
          <w:rFonts w:hint="default"/>
          <w:sz w:val="24"/>
          <w:szCs w:val="24"/>
        </w:rPr>
        <w:t>(</w:t>
      </w:r>
      <w:r>
        <w:rPr>
          <w:rStyle w:val="5"/>
          <w:rFonts w:hint="default"/>
          <w:sz w:val="24"/>
          <w:szCs w:val="24"/>
          <w:lang w:val="en-US"/>
        </w:rPr>
        <w:t>R.surya</w:t>
      </w:r>
      <w:r>
        <w:rPr>
          <w:rStyle w:val="5"/>
          <w:rFonts w:hint="default"/>
          <w:sz w:val="24"/>
          <w:szCs w:val="24"/>
        </w:rPr>
        <w:t>)</w:t>
      </w:r>
    </w:p>
    <w:p w14:paraId="303D422E">
      <w:pPr>
        <w:spacing w:line="360" w:lineRule="auto"/>
        <w:jc w:val="both"/>
        <w:rPr>
          <w:rStyle w:val="5"/>
          <w:rFonts w:hint="default"/>
          <w:sz w:val="24"/>
          <w:szCs w:val="24"/>
        </w:rPr>
        <w:sectPr>
          <w:pgSz w:w="11920" w:h="16850"/>
          <w:pgMar w:top="1760" w:right="1133" w:bottom="1180" w:left="1275" w:header="0" w:footer="984" w:gutter="0"/>
          <w:pgBorders w:offsetFrom="page">
            <w:top w:val="single" w:color="auto" w:sz="4" w:space="24"/>
            <w:left w:val="single" w:color="auto" w:sz="4" w:space="24"/>
            <w:bottom w:val="single" w:color="auto" w:sz="4" w:space="24"/>
            <w:right w:val="single" w:color="auto" w:sz="4" w:space="24"/>
          </w:pgBorders>
          <w:cols w:space="720" w:num="1"/>
        </w:sectPr>
      </w:pPr>
    </w:p>
    <w:p w14:paraId="759700CB">
      <w:pPr>
        <w:spacing w:before="70"/>
        <w:ind w:right="1393"/>
        <w:jc w:val="both"/>
        <w:rPr>
          <w:rStyle w:val="5"/>
          <w:rFonts w:hint="default"/>
          <w:sz w:val="24"/>
          <w:szCs w:val="24"/>
          <w:lang w:val="en-IN"/>
        </w:rPr>
      </w:pPr>
      <w:bookmarkStart w:id="0" w:name="ABSTRACT"/>
      <w:bookmarkEnd w:id="0"/>
      <w:r>
        <w:rPr>
          <w:rStyle w:val="5"/>
          <w:rFonts w:hint="default"/>
          <w:sz w:val="24"/>
          <w:szCs w:val="24"/>
        </w:rPr>
        <w:t>ABSTRACT</w:t>
      </w:r>
      <w:r>
        <w:rPr>
          <w:rStyle w:val="5"/>
          <w:rFonts w:hint="default"/>
          <w:sz w:val="24"/>
          <w:szCs w:val="24"/>
          <w:lang w:val="en-IN"/>
        </w:rPr>
        <w:t xml:space="preserve"> :</w:t>
      </w:r>
    </w:p>
    <w:p w14:paraId="20F22352">
      <w:pPr>
        <w:spacing w:before="70"/>
        <w:ind w:right="1393"/>
        <w:jc w:val="both"/>
        <w:rPr>
          <w:rStyle w:val="5"/>
          <w:rFonts w:hint="default"/>
          <w:sz w:val="24"/>
          <w:szCs w:val="24"/>
        </w:rPr>
      </w:pPr>
    </w:p>
    <w:p w14:paraId="34688F69">
      <w:pPr>
        <w:spacing w:before="70"/>
        <w:ind w:right="1393"/>
        <w:jc w:val="both"/>
        <w:rPr>
          <w:rStyle w:val="5"/>
          <w:rFonts w:hint="default"/>
          <w:sz w:val="24"/>
          <w:szCs w:val="24"/>
        </w:rPr>
      </w:pPr>
      <w:r>
        <w:rPr>
          <w:rStyle w:val="5"/>
          <w:rFonts w:hint="default"/>
          <w:sz w:val="24"/>
          <w:szCs w:val="24"/>
        </w:rPr>
        <w:t>Air pollution has become one of the most serious environmental challenges affecting human health and ecological balance. Monitoring and predicting air quality is essential for taking preventive measures and improving living conditions. The Air Quality Index (AQI) is a standardized indicator used to represent the level of air pollution and its potential impact on health.</w:t>
      </w:r>
    </w:p>
    <w:p w14:paraId="50045CA7">
      <w:pPr>
        <w:spacing w:before="70"/>
        <w:ind w:right="1393"/>
        <w:jc w:val="both"/>
        <w:rPr>
          <w:rStyle w:val="5"/>
          <w:rFonts w:hint="default"/>
          <w:sz w:val="24"/>
          <w:szCs w:val="24"/>
        </w:rPr>
      </w:pPr>
    </w:p>
    <w:p w14:paraId="6523051E">
      <w:pPr>
        <w:spacing w:before="70"/>
        <w:ind w:right="1393"/>
        <w:jc w:val="both"/>
        <w:rPr>
          <w:rStyle w:val="5"/>
          <w:rFonts w:hint="default"/>
          <w:sz w:val="24"/>
          <w:szCs w:val="24"/>
        </w:rPr>
      </w:pPr>
      <w:r>
        <w:rPr>
          <w:rStyle w:val="5"/>
          <w:rFonts w:hint="default"/>
          <w:sz w:val="24"/>
          <w:szCs w:val="24"/>
        </w:rPr>
        <w:t>This project focuses on the development of an AQI prediction system using Machine Learning techniques. The system analyzes pollutant parameters such as PM2.5, PM10, nitrogen dioxide (NO₂), carbon monoxide (CO), and sulfur dioxide (SO₂) to predict the AQI value. The implementation is carried out using Python and Machine Learning algorithms, particularly the Multi-Layer Perceptron (MLP), which is capable of capturing complex relationships between input features and output values.</w:t>
      </w:r>
    </w:p>
    <w:p w14:paraId="5DE0A15B">
      <w:pPr>
        <w:spacing w:before="70"/>
        <w:ind w:right="1393"/>
        <w:jc w:val="both"/>
        <w:rPr>
          <w:rStyle w:val="5"/>
          <w:rFonts w:hint="default"/>
          <w:sz w:val="24"/>
          <w:szCs w:val="24"/>
        </w:rPr>
      </w:pPr>
    </w:p>
    <w:p w14:paraId="72ECA0B5">
      <w:pPr>
        <w:spacing w:before="70"/>
        <w:ind w:right="1393"/>
        <w:jc w:val="both"/>
        <w:rPr>
          <w:rStyle w:val="5"/>
          <w:rFonts w:hint="default"/>
          <w:sz w:val="24"/>
          <w:szCs w:val="24"/>
        </w:rPr>
      </w:pPr>
      <w:r>
        <w:rPr>
          <w:rStyle w:val="5"/>
          <w:rFonts w:hint="default"/>
          <w:sz w:val="24"/>
          <w:szCs w:val="24"/>
        </w:rPr>
        <w:t>To enhance the practicality of the system, real-time air pollution data is obtained using the OpenWeather API. The collected data is preprocessed, scaled, and used to train the model. The trained model then predicts AQI values with good accuracy, which are further categorized into different levels such as Good, Moderate, and Unhealthy.</w:t>
      </w:r>
    </w:p>
    <w:p w14:paraId="3C632D46">
      <w:pPr>
        <w:spacing w:before="70"/>
        <w:ind w:right="1393"/>
        <w:jc w:val="both"/>
        <w:rPr>
          <w:rStyle w:val="5"/>
          <w:rFonts w:hint="default"/>
          <w:sz w:val="24"/>
          <w:szCs w:val="24"/>
          <w:lang w:val="en-IN"/>
        </w:rPr>
      </w:pPr>
      <w:r>
        <w:rPr>
          <w:rStyle w:val="5"/>
          <w:rFonts w:hint="default"/>
          <w:sz w:val="24"/>
          <w:szCs w:val="24"/>
          <w:lang w:val="en-IN"/>
        </w:rPr>
        <w:t>A user-friendly web interface is also developed, allowing users to input pollutant values and view predicted AQI results instantly. The system provides a simple and efficient solution for monitoring air quality and raising awareness about environmental conditions.</w:t>
      </w:r>
    </w:p>
    <w:p w14:paraId="5847A80D">
      <w:pPr>
        <w:spacing w:before="70"/>
        <w:ind w:right="1393"/>
        <w:jc w:val="both"/>
        <w:rPr>
          <w:rStyle w:val="5"/>
          <w:rFonts w:hint="default"/>
          <w:sz w:val="24"/>
          <w:szCs w:val="24"/>
          <w:lang w:val="en-IN"/>
        </w:rPr>
      </w:pPr>
      <w:r>
        <w:rPr>
          <w:rStyle w:val="5"/>
          <w:rFonts w:hint="default"/>
          <w:sz w:val="24"/>
          <w:szCs w:val="24"/>
          <w:lang w:val="en-IN"/>
        </w:rPr>
        <w:t>Overall, this project demonstrates the effectiveness of Machine Learning in environmental monitoring and highlights its potential for real-time air quality prediction and decision-making support.</w:t>
      </w:r>
    </w:p>
    <w:p w14:paraId="2FB3D2AB">
      <w:pPr>
        <w:spacing w:before="70"/>
        <w:ind w:right="1393"/>
        <w:jc w:val="both"/>
        <w:rPr>
          <w:rStyle w:val="5"/>
          <w:rFonts w:hint="default"/>
          <w:sz w:val="24"/>
          <w:szCs w:val="24"/>
        </w:rPr>
        <w:sectPr>
          <w:pgSz w:w="11920" w:h="16850"/>
          <w:pgMar w:top="1280" w:right="0" w:bottom="1180" w:left="1134" w:header="0" w:footer="984" w:gutter="0"/>
          <w:pgBorders w:offsetFrom="page">
            <w:top w:val="single" w:color="auto" w:sz="4" w:space="24"/>
            <w:left w:val="single" w:color="auto" w:sz="4" w:space="24"/>
            <w:bottom w:val="single" w:color="auto" w:sz="4" w:space="24"/>
            <w:right w:val="single" w:color="auto" w:sz="4" w:space="24"/>
          </w:pgBorders>
          <w:cols w:space="720" w:num="1"/>
        </w:sectPr>
      </w:pPr>
    </w:p>
    <w:tbl>
      <w:tblPr>
        <w:tblStyle w:val="15"/>
        <w:tblW w:w="9856" w:type="dxa"/>
        <w:tblInd w:w="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704"/>
        <w:gridCol w:w="6768"/>
        <w:gridCol w:w="1384"/>
      </w:tblGrid>
      <w:tr w14:paraId="37CEB26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tcBorders>
              <w:bottom w:val="single" w:color="666666" w:sz="12" w:space="0"/>
            </w:tcBorders>
          </w:tcPr>
          <w:p w14:paraId="5AA0F549">
            <w:pPr>
              <w:pStyle w:val="7"/>
              <w:spacing w:before="4"/>
              <w:jc w:val="both"/>
              <w:rPr>
                <w:rStyle w:val="5"/>
                <w:rFonts w:hint="default"/>
                <w:sz w:val="24"/>
                <w:szCs w:val="24"/>
                <w:lang w:val="en-IN"/>
              </w:rPr>
            </w:pPr>
            <w:r>
              <w:rPr>
                <w:rStyle w:val="5"/>
                <w:rFonts w:hint="default"/>
                <w:sz w:val="24"/>
                <w:szCs w:val="24"/>
                <w:lang w:val="en-IN"/>
              </w:rPr>
              <w:t>Section No.</w:t>
            </w:r>
          </w:p>
        </w:tc>
        <w:tc>
          <w:tcPr>
            <w:tcW w:w="0" w:type="auto"/>
            <w:tcBorders>
              <w:bottom w:val="single" w:color="666666" w:sz="12" w:space="0"/>
            </w:tcBorders>
          </w:tcPr>
          <w:p w14:paraId="7111F14C">
            <w:pPr>
              <w:pStyle w:val="7"/>
              <w:spacing w:before="4"/>
              <w:jc w:val="both"/>
              <w:rPr>
                <w:rStyle w:val="5"/>
                <w:rFonts w:hint="default"/>
                <w:sz w:val="24"/>
                <w:szCs w:val="24"/>
                <w:lang w:val="en-IN"/>
              </w:rPr>
            </w:pPr>
            <w:r>
              <w:rPr>
                <w:rStyle w:val="5"/>
                <w:rFonts w:hint="default"/>
                <w:sz w:val="24"/>
                <w:szCs w:val="24"/>
                <w:lang w:val="en-IN"/>
              </w:rPr>
              <w:t>Title</w:t>
            </w:r>
          </w:p>
        </w:tc>
        <w:tc>
          <w:tcPr>
            <w:tcW w:w="0" w:type="auto"/>
            <w:tcBorders>
              <w:bottom w:val="single" w:color="666666" w:sz="12" w:space="0"/>
            </w:tcBorders>
          </w:tcPr>
          <w:p w14:paraId="7979677D">
            <w:pPr>
              <w:pStyle w:val="7"/>
              <w:spacing w:before="4"/>
              <w:jc w:val="both"/>
              <w:rPr>
                <w:rStyle w:val="5"/>
                <w:rFonts w:hint="default"/>
                <w:sz w:val="24"/>
                <w:szCs w:val="24"/>
                <w:lang w:val="en-IN"/>
              </w:rPr>
            </w:pPr>
            <w:r>
              <w:rPr>
                <w:rStyle w:val="5"/>
                <w:rFonts w:hint="default"/>
                <w:sz w:val="24"/>
                <w:szCs w:val="24"/>
                <w:lang w:val="en-IN"/>
              </w:rPr>
              <w:t>Page No.</w:t>
            </w:r>
          </w:p>
        </w:tc>
      </w:tr>
      <w:tr w14:paraId="41C21D4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shd w:val="clear" w:color="auto" w:fill="CCCCCC"/>
          </w:tcPr>
          <w:p w14:paraId="40D7D7D0">
            <w:pPr>
              <w:pStyle w:val="7"/>
              <w:spacing w:before="4"/>
              <w:jc w:val="both"/>
              <w:rPr>
                <w:rStyle w:val="5"/>
                <w:rFonts w:hint="default"/>
                <w:sz w:val="24"/>
                <w:szCs w:val="24"/>
                <w:lang w:val="en-IN"/>
              </w:rPr>
            </w:pPr>
            <w:r>
              <w:rPr>
                <w:rStyle w:val="5"/>
                <w:rFonts w:hint="default"/>
                <w:sz w:val="24"/>
                <w:szCs w:val="24"/>
                <w:lang w:val="en-IN"/>
              </w:rPr>
              <w:t>1</w:t>
            </w:r>
          </w:p>
        </w:tc>
        <w:tc>
          <w:tcPr>
            <w:tcW w:w="0" w:type="auto"/>
            <w:shd w:val="clear" w:color="auto" w:fill="CCCCCC"/>
          </w:tcPr>
          <w:p w14:paraId="3D90FF3E">
            <w:pPr>
              <w:pStyle w:val="7"/>
              <w:spacing w:before="4"/>
              <w:jc w:val="both"/>
              <w:rPr>
                <w:rStyle w:val="5"/>
                <w:rFonts w:hint="default"/>
                <w:sz w:val="24"/>
                <w:szCs w:val="24"/>
                <w:lang w:val="en-IN"/>
              </w:rPr>
            </w:pPr>
            <w:r>
              <w:rPr>
                <w:rStyle w:val="5"/>
                <w:rFonts w:hint="default"/>
                <w:sz w:val="24"/>
                <w:szCs w:val="24"/>
                <w:lang w:val="en-IN"/>
              </w:rPr>
              <w:t>Introduction</w:t>
            </w:r>
          </w:p>
        </w:tc>
        <w:tc>
          <w:tcPr>
            <w:tcW w:w="0" w:type="auto"/>
            <w:shd w:val="clear" w:color="auto" w:fill="CCCCCC"/>
          </w:tcPr>
          <w:p w14:paraId="7B7F5D45">
            <w:pPr>
              <w:pStyle w:val="7"/>
              <w:spacing w:before="4"/>
              <w:jc w:val="both"/>
              <w:rPr>
                <w:rStyle w:val="5"/>
                <w:rFonts w:hint="default"/>
                <w:sz w:val="24"/>
                <w:szCs w:val="24"/>
                <w:lang w:val="en-IN"/>
              </w:rPr>
            </w:pPr>
            <w:r>
              <w:rPr>
                <w:rStyle w:val="5"/>
                <w:rFonts w:hint="default"/>
                <w:sz w:val="24"/>
                <w:szCs w:val="24"/>
                <w:lang w:val="en-IN"/>
              </w:rPr>
              <w:t>1</w:t>
            </w:r>
          </w:p>
        </w:tc>
      </w:tr>
      <w:tr w14:paraId="1302F6C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tcPr>
          <w:p w14:paraId="4155409F">
            <w:pPr>
              <w:pStyle w:val="7"/>
              <w:spacing w:before="4"/>
              <w:jc w:val="both"/>
              <w:rPr>
                <w:rStyle w:val="5"/>
                <w:rFonts w:hint="default"/>
                <w:sz w:val="24"/>
                <w:szCs w:val="24"/>
                <w:lang w:val="en-IN"/>
              </w:rPr>
            </w:pPr>
            <w:r>
              <w:rPr>
                <w:rStyle w:val="5"/>
                <w:rFonts w:hint="default"/>
                <w:sz w:val="24"/>
                <w:szCs w:val="24"/>
                <w:lang w:val="en-IN"/>
              </w:rPr>
              <w:t>1.1</w:t>
            </w:r>
          </w:p>
        </w:tc>
        <w:tc>
          <w:tcPr>
            <w:tcW w:w="0" w:type="auto"/>
          </w:tcPr>
          <w:p w14:paraId="2CF408C2">
            <w:pPr>
              <w:pStyle w:val="7"/>
              <w:spacing w:before="4"/>
              <w:jc w:val="both"/>
              <w:rPr>
                <w:rStyle w:val="5"/>
                <w:rFonts w:hint="default"/>
                <w:sz w:val="24"/>
                <w:szCs w:val="24"/>
                <w:lang w:val="en-IN"/>
              </w:rPr>
            </w:pPr>
            <w:r>
              <w:rPr>
                <w:rStyle w:val="5"/>
                <w:rFonts w:hint="default"/>
                <w:sz w:val="24"/>
                <w:szCs w:val="24"/>
                <w:lang w:val="en-IN"/>
              </w:rPr>
              <w:t>Background and Significance of Lung Cancer</w:t>
            </w:r>
          </w:p>
        </w:tc>
        <w:tc>
          <w:tcPr>
            <w:tcW w:w="0" w:type="auto"/>
          </w:tcPr>
          <w:p w14:paraId="4572BEA7">
            <w:pPr>
              <w:pStyle w:val="7"/>
              <w:spacing w:before="4"/>
              <w:jc w:val="both"/>
              <w:rPr>
                <w:rStyle w:val="5"/>
                <w:rFonts w:hint="default"/>
                <w:sz w:val="24"/>
                <w:szCs w:val="24"/>
                <w:lang w:val="en-IN"/>
              </w:rPr>
            </w:pPr>
            <w:r>
              <w:rPr>
                <w:rStyle w:val="5"/>
                <w:rFonts w:hint="default"/>
                <w:sz w:val="24"/>
                <w:szCs w:val="24"/>
                <w:lang w:val="en-IN"/>
              </w:rPr>
              <w:t>2</w:t>
            </w:r>
          </w:p>
        </w:tc>
      </w:tr>
      <w:tr w14:paraId="175075B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1B58219A">
            <w:pPr>
              <w:pStyle w:val="7"/>
              <w:spacing w:before="4"/>
              <w:jc w:val="both"/>
              <w:rPr>
                <w:rStyle w:val="5"/>
                <w:rFonts w:hint="default"/>
                <w:sz w:val="24"/>
                <w:szCs w:val="24"/>
                <w:lang w:val="en-IN"/>
              </w:rPr>
            </w:pPr>
            <w:r>
              <w:rPr>
                <w:rStyle w:val="5"/>
                <w:rFonts w:hint="default"/>
                <w:sz w:val="24"/>
                <w:szCs w:val="24"/>
                <w:lang w:val="en-IN"/>
              </w:rPr>
              <w:t>1.2</w:t>
            </w:r>
          </w:p>
        </w:tc>
        <w:tc>
          <w:tcPr>
            <w:tcW w:w="0" w:type="auto"/>
            <w:shd w:val="clear" w:color="auto" w:fill="CCCCCC"/>
          </w:tcPr>
          <w:p w14:paraId="19D387F7">
            <w:pPr>
              <w:pStyle w:val="7"/>
              <w:spacing w:before="4"/>
              <w:jc w:val="both"/>
              <w:rPr>
                <w:rStyle w:val="5"/>
                <w:rFonts w:hint="default"/>
                <w:sz w:val="24"/>
                <w:szCs w:val="24"/>
                <w:lang w:val="en-IN"/>
              </w:rPr>
            </w:pPr>
            <w:r>
              <w:rPr>
                <w:rStyle w:val="5"/>
                <w:rFonts w:hint="default"/>
                <w:sz w:val="24"/>
                <w:szCs w:val="24"/>
                <w:lang w:val="en-IN"/>
              </w:rPr>
              <w:t>Overview of Machine Learning in Medical Diagnosis</w:t>
            </w:r>
          </w:p>
        </w:tc>
        <w:tc>
          <w:tcPr>
            <w:tcW w:w="0" w:type="auto"/>
            <w:shd w:val="clear" w:color="auto" w:fill="CCCCCC"/>
          </w:tcPr>
          <w:p w14:paraId="40F74A2D">
            <w:pPr>
              <w:pStyle w:val="7"/>
              <w:spacing w:before="4"/>
              <w:jc w:val="both"/>
              <w:rPr>
                <w:rStyle w:val="5"/>
                <w:rFonts w:hint="default"/>
                <w:sz w:val="24"/>
                <w:szCs w:val="24"/>
                <w:lang w:val="en-IN"/>
              </w:rPr>
            </w:pPr>
            <w:r>
              <w:rPr>
                <w:rStyle w:val="5"/>
                <w:rFonts w:hint="default"/>
                <w:sz w:val="24"/>
                <w:szCs w:val="24"/>
                <w:lang w:val="en-IN"/>
              </w:rPr>
              <w:t>2</w:t>
            </w:r>
          </w:p>
        </w:tc>
      </w:tr>
      <w:tr w14:paraId="0A7CB88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tcPr>
          <w:p w14:paraId="102F6138">
            <w:pPr>
              <w:pStyle w:val="7"/>
              <w:spacing w:before="4"/>
              <w:jc w:val="both"/>
              <w:rPr>
                <w:rStyle w:val="5"/>
                <w:rFonts w:hint="default"/>
                <w:sz w:val="24"/>
                <w:szCs w:val="24"/>
                <w:lang w:val="en-IN"/>
              </w:rPr>
            </w:pPr>
            <w:r>
              <w:rPr>
                <w:rStyle w:val="5"/>
                <w:rFonts w:hint="default"/>
                <w:sz w:val="24"/>
                <w:szCs w:val="24"/>
                <w:lang w:val="en-IN"/>
              </w:rPr>
              <w:t>1.3</w:t>
            </w:r>
          </w:p>
        </w:tc>
        <w:tc>
          <w:tcPr>
            <w:tcW w:w="0" w:type="auto"/>
          </w:tcPr>
          <w:p w14:paraId="69263043">
            <w:pPr>
              <w:pStyle w:val="7"/>
              <w:spacing w:before="4"/>
              <w:jc w:val="both"/>
              <w:rPr>
                <w:rStyle w:val="5"/>
                <w:rFonts w:hint="default"/>
                <w:sz w:val="24"/>
                <w:szCs w:val="24"/>
                <w:lang w:val="en-IN"/>
              </w:rPr>
            </w:pPr>
            <w:r>
              <w:rPr>
                <w:rStyle w:val="5"/>
                <w:rFonts w:hint="default"/>
                <w:sz w:val="24"/>
                <w:szCs w:val="24"/>
                <w:lang w:val="en-IN"/>
              </w:rPr>
              <w:t>Research Objectives and Scope</w:t>
            </w:r>
          </w:p>
        </w:tc>
        <w:tc>
          <w:tcPr>
            <w:tcW w:w="0" w:type="auto"/>
          </w:tcPr>
          <w:p w14:paraId="1CFE567B">
            <w:pPr>
              <w:pStyle w:val="7"/>
              <w:spacing w:before="4"/>
              <w:jc w:val="both"/>
              <w:rPr>
                <w:rStyle w:val="5"/>
                <w:rFonts w:hint="default"/>
                <w:sz w:val="24"/>
                <w:szCs w:val="24"/>
                <w:lang w:val="en-IN"/>
              </w:rPr>
            </w:pPr>
            <w:r>
              <w:rPr>
                <w:rStyle w:val="5"/>
                <w:rFonts w:hint="default"/>
                <w:sz w:val="24"/>
                <w:szCs w:val="24"/>
                <w:lang w:val="en-IN"/>
              </w:rPr>
              <w:t>4</w:t>
            </w:r>
          </w:p>
        </w:tc>
      </w:tr>
      <w:tr w14:paraId="48F34AC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74C021EB">
            <w:pPr>
              <w:pStyle w:val="7"/>
              <w:spacing w:before="4"/>
              <w:jc w:val="both"/>
              <w:rPr>
                <w:rStyle w:val="5"/>
                <w:rFonts w:hint="default"/>
                <w:sz w:val="24"/>
                <w:szCs w:val="24"/>
                <w:lang w:val="en-IN"/>
              </w:rPr>
            </w:pPr>
            <w:r>
              <w:rPr>
                <w:rStyle w:val="5"/>
                <w:rFonts w:hint="default"/>
                <w:sz w:val="24"/>
                <w:szCs w:val="24"/>
                <w:lang w:val="en-IN"/>
              </w:rPr>
              <w:t>1.4</w:t>
            </w:r>
          </w:p>
        </w:tc>
        <w:tc>
          <w:tcPr>
            <w:tcW w:w="0" w:type="auto"/>
            <w:shd w:val="clear" w:color="auto" w:fill="CCCCCC"/>
          </w:tcPr>
          <w:p w14:paraId="1EF45A93">
            <w:pPr>
              <w:pStyle w:val="7"/>
              <w:spacing w:before="4"/>
              <w:jc w:val="both"/>
              <w:rPr>
                <w:rStyle w:val="5"/>
                <w:rFonts w:hint="default"/>
                <w:sz w:val="24"/>
                <w:szCs w:val="24"/>
                <w:lang w:val="en-IN"/>
              </w:rPr>
            </w:pPr>
            <w:r>
              <w:rPr>
                <w:rStyle w:val="5"/>
                <w:rFonts w:hint="default"/>
                <w:sz w:val="24"/>
                <w:szCs w:val="24"/>
                <w:lang w:val="en-IN"/>
              </w:rPr>
              <w:t>Current Challenges in Lung Cancer Detection</w:t>
            </w:r>
          </w:p>
        </w:tc>
        <w:tc>
          <w:tcPr>
            <w:tcW w:w="0" w:type="auto"/>
            <w:shd w:val="clear" w:color="auto" w:fill="CCCCCC"/>
          </w:tcPr>
          <w:p w14:paraId="24571FD9">
            <w:pPr>
              <w:pStyle w:val="7"/>
              <w:spacing w:before="4"/>
              <w:jc w:val="both"/>
              <w:rPr>
                <w:rStyle w:val="5"/>
                <w:rFonts w:hint="default"/>
                <w:sz w:val="24"/>
                <w:szCs w:val="24"/>
                <w:lang w:val="en-IN"/>
              </w:rPr>
            </w:pPr>
            <w:r>
              <w:rPr>
                <w:rStyle w:val="5"/>
                <w:rFonts w:hint="default"/>
                <w:sz w:val="24"/>
                <w:szCs w:val="24"/>
                <w:lang w:val="en-IN"/>
              </w:rPr>
              <w:t>5</w:t>
            </w:r>
          </w:p>
        </w:tc>
      </w:tr>
      <w:tr w14:paraId="303868D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tcPr>
          <w:p w14:paraId="4656D36F">
            <w:pPr>
              <w:pStyle w:val="7"/>
              <w:spacing w:before="4"/>
              <w:jc w:val="both"/>
              <w:rPr>
                <w:rStyle w:val="5"/>
                <w:rFonts w:hint="default"/>
                <w:sz w:val="24"/>
                <w:szCs w:val="24"/>
                <w:lang w:val="en-IN"/>
              </w:rPr>
            </w:pPr>
            <w:r>
              <w:rPr>
                <w:rStyle w:val="5"/>
                <w:rFonts w:hint="default"/>
                <w:sz w:val="24"/>
                <w:szCs w:val="24"/>
                <w:lang w:val="en-IN"/>
              </w:rPr>
              <w:t>1.5</w:t>
            </w:r>
          </w:p>
        </w:tc>
        <w:tc>
          <w:tcPr>
            <w:tcW w:w="0" w:type="auto"/>
          </w:tcPr>
          <w:p w14:paraId="56186D64">
            <w:pPr>
              <w:pStyle w:val="7"/>
              <w:spacing w:before="4"/>
              <w:jc w:val="both"/>
              <w:rPr>
                <w:rStyle w:val="5"/>
                <w:rFonts w:hint="default"/>
                <w:sz w:val="24"/>
                <w:szCs w:val="24"/>
                <w:lang w:val="en-IN"/>
              </w:rPr>
            </w:pPr>
            <w:r>
              <w:rPr>
                <w:rStyle w:val="5"/>
                <w:rFonts w:hint="default"/>
                <w:sz w:val="24"/>
                <w:szCs w:val="24"/>
                <w:lang w:val="en-IN"/>
              </w:rPr>
              <w:t>Applications of ML to Lung Cancer Detection</w:t>
            </w:r>
          </w:p>
        </w:tc>
        <w:tc>
          <w:tcPr>
            <w:tcW w:w="0" w:type="auto"/>
          </w:tcPr>
          <w:p w14:paraId="60FB15FA">
            <w:pPr>
              <w:pStyle w:val="7"/>
              <w:spacing w:before="4"/>
              <w:jc w:val="both"/>
              <w:rPr>
                <w:rStyle w:val="5"/>
                <w:rFonts w:hint="default"/>
                <w:sz w:val="24"/>
                <w:szCs w:val="24"/>
                <w:lang w:val="en-IN"/>
              </w:rPr>
            </w:pPr>
            <w:r>
              <w:rPr>
                <w:rStyle w:val="5"/>
                <w:rFonts w:hint="default"/>
                <w:sz w:val="24"/>
                <w:szCs w:val="24"/>
                <w:lang w:val="en-IN"/>
              </w:rPr>
              <w:t>8</w:t>
            </w:r>
          </w:p>
        </w:tc>
      </w:tr>
      <w:tr w14:paraId="1D85405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778F702D">
            <w:pPr>
              <w:pStyle w:val="7"/>
              <w:spacing w:before="4"/>
              <w:jc w:val="both"/>
              <w:rPr>
                <w:rStyle w:val="5"/>
                <w:rFonts w:hint="default"/>
                <w:sz w:val="24"/>
                <w:szCs w:val="24"/>
                <w:lang w:val="en-IN"/>
              </w:rPr>
            </w:pPr>
            <w:r>
              <w:rPr>
                <w:rStyle w:val="5"/>
                <w:rFonts w:hint="default"/>
                <w:sz w:val="24"/>
                <w:szCs w:val="24"/>
                <w:lang w:val="en-IN"/>
              </w:rPr>
              <w:t>2</w:t>
            </w:r>
          </w:p>
        </w:tc>
        <w:tc>
          <w:tcPr>
            <w:tcW w:w="0" w:type="auto"/>
            <w:shd w:val="clear" w:color="auto" w:fill="CCCCCC"/>
          </w:tcPr>
          <w:p w14:paraId="287995FE">
            <w:pPr>
              <w:pStyle w:val="7"/>
              <w:spacing w:before="4"/>
              <w:jc w:val="both"/>
              <w:rPr>
                <w:rStyle w:val="5"/>
                <w:rFonts w:hint="default"/>
                <w:sz w:val="24"/>
                <w:szCs w:val="24"/>
                <w:lang w:val="en-IN"/>
              </w:rPr>
            </w:pPr>
            <w:r>
              <w:rPr>
                <w:rStyle w:val="5"/>
                <w:rFonts w:hint="default"/>
                <w:sz w:val="24"/>
                <w:szCs w:val="24"/>
                <w:lang w:val="en-IN"/>
              </w:rPr>
              <w:t>Literature Survey</w:t>
            </w:r>
          </w:p>
        </w:tc>
        <w:tc>
          <w:tcPr>
            <w:tcW w:w="0" w:type="auto"/>
            <w:shd w:val="clear" w:color="auto" w:fill="CCCCCC"/>
          </w:tcPr>
          <w:p w14:paraId="0FE3906E">
            <w:pPr>
              <w:pStyle w:val="7"/>
              <w:spacing w:before="4"/>
              <w:jc w:val="both"/>
              <w:rPr>
                <w:rStyle w:val="5"/>
                <w:rFonts w:hint="default"/>
                <w:sz w:val="24"/>
                <w:szCs w:val="24"/>
                <w:lang w:val="en-IN"/>
              </w:rPr>
            </w:pPr>
            <w:r>
              <w:rPr>
                <w:rStyle w:val="5"/>
                <w:rFonts w:hint="default"/>
                <w:sz w:val="24"/>
                <w:szCs w:val="24"/>
                <w:lang w:val="en-IN"/>
              </w:rPr>
              <w:t>12</w:t>
            </w:r>
          </w:p>
        </w:tc>
      </w:tr>
      <w:tr w14:paraId="5B54FC3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tcPr>
          <w:p w14:paraId="4DB92789">
            <w:pPr>
              <w:pStyle w:val="7"/>
              <w:spacing w:before="4"/>
              <w:jc w:val="both"/>
              <w:rPr>
                <w:rStyle w:val="5"/>
                <w:rFonts w:hint="default"/>
                <w:sz w:val="24"/>
                <w:szCs w:val="24"/>
                <w:lang w:val="en-IN"/>
              </w:rPr>
            </w:pPr>
            <w:r>
              <w:rPr>
                <w:rStyle w:val="5"/>
                <w:rFonts w:hint="default"/>
                <w:sz w:val="24"/>
                <w:szCs w:val="24"/>
                <w:lang w:val="en-IN"/>
              </w:rPr>
              <w:t>2.1</w:t>
            </w:r>
          </w:p>
        </w:tc>
        <w:tc>
          <w:tcPr>
            <w:tcW w:w="0" w:type="auto"/>
          </w:tcPr>
          <w:p w14:paraId="6E953517">
            <w:pPr>
              <w:pStyle w:val="7"/>
              <w:spacing w:before="4"/>
              <w:jc w:val="both"/>
              <w:rPr>
                <w:rStyle w:val="5"/>
                <w:rFonts w:hint="default"/>
                <w:sz w:val="24"/>
                <w:szCs w:val="24"/>
                <w:lang w:val="en-IN"/>
              </w:rPr>
            </w:pPr>
            <w:r>
              <w:rPr>
                <w:rStyle w:val="5"/>
                <w:rFonts w:hint="default"/>
                <w:sz w:val="24"/>
                <w:szCs w:val="24"/>
                <w:lang w:val="en-IN"/>
              </w:rPr>
              <w:t>Literature Review</w:t>
            </w:r>
          </w:p>
        </w:tc>
        <w:tc>
          <w:tcPr>
            <w:tcW w:w="0" w:type="auto"/>
          </w:tcPr>
          <w:p w14:paraId="4CEF87FC">
            <w:pPr>
              <w:pStyle w:val="7"/>
              <w:spacing w:before="4"/>
              <w:jc w:val="both"/>
              <w:rPr>
                <w:rStyle w:val="5"/>
                <w:rFonts w:hint="default"/>
                <w:sz w:val="24"/>
                <w:szCs w:val="24"/>
                <w:lang w:val="en-IN"/>
              </w:rPr>
            </w:pPr>
            <w:r>
              <w:rPr>
                <w:rStyle w:val="5"/>
                <w:rFonts w:hint="default"/>
                <w:sz w:val="24"/>
                <w:szCs w:val="24"/>
                <w:lang w:val="en-IN"/>
              </w:rPr>
              <w:t>13</w:t>
            </w:r>
          </w:p>
        </w:tc>
      </w:tr>
      <w:tr w14:paraId="3927A07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6AE7670A">
            <w:pPr>
              <w:pStyle w:val="7"/>
              <w:spacing w:before="4"/>
              <w:jc w:val="both"/>
              <w:rPr>
                <w:rStyle w:val="5"/>
                <w:rFonts w:hint="default"/>
                <w:sz w:val="24"/>
                <w:szCs w:val="24"/>
                <w:lang w:val="en-IN"/>
              </w:rPr>
            </w:pPr>
            <w:r>
              <w:rPr>
                <w:rStyle w:val="5"/>
                <w:rFonts w:hint="default"/>
                <w:sz w:val="24"/>
                <w:szCs w:val="24"/>
                <w:lang w:val="en-IN"/>
              </w:rPr>
              <w:t>2.2</w:t>
            </w:r>
          </w:p>
        </w:tc>
        <w:tc>
          <w:tcPr>
            <w:tcW w:w="0" w:type="auto"/>
            <w:shd w:val="clear" w:color="auto" w:fill="CCCCCC"/>
          </w:tcPr>
          <w:p w14:paraId="2D97BEA1">
            <w:pPr>
              <w:pStyle w:val="7"/>
              <w:spacing w:before="4"/>
              <w:jc w:val="both"/>
              <w:rPr>
                <w:rStyle w:val="5"/>
                <w:rFonts w:hint="default"/>
                <w:sz w:val="24"/>
                <w:szCs w:val="24"/>
                <w:lang w:val="en-IN"/>
              </w:rPr>
            </w:pPr>
            <w:r>
              <w:rPr>
                <w:rStyle w:val="5"/>
                <w:rFonts w:hint="default"/>
                <w:sz w:val="24"/>
                <w:szCs w:val="24"/>
                <w:lang w:val="en-IN"/>
              </w:rPr>
              <w:t>Motivation</w:t>
            </w:r>
          </w:p>
        </w:tc>
        <w:tc>
          <w:tcPr>
            <w:tcW w:w="0" w:type="auto"/>
            <w:shd w:val="clear" w:color="auto" w:fill="CCCCCC"/>
          </w:tcPr>
          <w:p w14:paraId="0713C6BA">
            <w:pPr>
              <w:pStyle w:val="7"/>
              <w:spacing w:before="4"/>
              <w:jc w:val="both"/>
              <w:rPr>
                <w:rStyle w:val="5"/>
                <w:rFonts w:hint="default"/>
                <w:sz w:val="24"/>
                <w:szCs w:val="24"/>
                <w:lang w:val="en-IN"/>
              </w:rPr>
            </w:pPr>
            <w:r>
              <w:rPr>
                <w:rStyle w:val="5"/>
                <w:rFonts w:hint="default"/>
                <w:sz w:val="24"/>
                <w:szCs w:val="24"/>
                <w:lang w:val="en-IN"/>
              </w:rPr>
              <w:t>17</w:t>
            </w:r>
          </w:p>
        </w:tc>
      </w:tr>
      <w:tr w14:paraId="0C6AB11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tcPr>
          <w:p w14:paraId="0A95AD00">
            <w:pPr>
              <w:pStyle w:val="7"/>
              <w:spacing w:before="4"/>
              <w:jc w:val="both"/>
              <w:rPr>
                <w:rStyle w:val="5"/>
                <w:rFonts w:hint="default"/>
                <w:sz w:val="24"/>
                <w:szCs w:val="24"/>
                <w:lang w:val="en-IN"/>
              </w:rPr>
            </w:pPr>
            <w:r>
              <w:rPr>
                <w:rStyle w:val="5"/>
                <w:rFonts w:hint="default"/>
                <w:sz w:val="24"/>
                <w:szCs w:val="24"/>
                <w:lang w:val="en-IN"/>
              </w:rPr>
              <w:t>3</w:t>
            </w:r>
          </w:p>
        </w:tc>
        <w:tc>
          <w:tcPr>
            <w:tcW w:w="0" w:type="auto"/>
          </w:tcPr>
          <w:p w14:paraId="2E7DADEB">
            <w:pPr>
              <w:pStyle w:val="7"/>
              <w:spacing w:before="4"/>
              <w:jc w:val="both"/>
              <w:rPr>
                <w:rStyle w:val="5"/>
                <w:rFonts w:hint="default"/>
                <w:sz w:val="24"/>
                <w:szCs w:val="24"/>
                <w:lang w:val="en-IN"/>
              </w:rPr>
            </w:pPr>
            <w:r>
              <w:rPr>
                <w:rStyle w:val="5"/>
                <w:rFonts w:hint="default"/>
                <w:sz w:val="24"/>
                <w:szCs w:val="24"/>
                <w:lang w:val="en-IN"/>
              </w:rPr>
              <w:t>Proposed System</w:t>
            </w:r>
          </w:p>
        </w:tc>
        <w:tc>
          <w:tcPr>
            <w:tcW w:w="0" w:type="auto"/>
          </w:tcPr>
          <w:p w14:paraId="08572B42">
            <w:pPr>
              <w:pStyle w:val="7"/>
              <w:spacing w:before="4"/>
              <w:jc w:val="both"/>
              <w:rPr>
                <w:rStyle w:val="5"/>
                <w:rFonts w:hint="default"/>
                <w:sz w:val="24"/>
                <w:szCs w:val="24"/>
                <w:lang w:val="en-IN"/>
              </w:rPr>
            </w:pPr>
            <w:r>
              <w:rPr>
                <w:rStyle w:val="5"/>
                <w:rFonts w:hint="default"/>
                <w:sz w:val="24"/>
                <w:szCs w:val="24"/>
                <w:lang w:val="en-IN"/>
              </w:rPr>
              <w:t>18</w:t>
            </w:r>
          </w:p>
        </w:tc>
      </w:tr>
      <w:tr w14:paraId="7CBCEDF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51FB94A0">
            <w:pPr>
              <w:pStyle w:val="7"/>
              <w:spacing w:before="4"/>
              <w:jc w:val="both"/>
              <w:rPr>
                <w:rStyle w:val="5"/>
                <w:rFonts w:hint="default"/>
                <w:sz w:val="24"/>
                <w:szCs w:val="24"/>
                <w:lang w:val="en-IN"/>
              </w:rPr>
            </w:pPr>
            <w:r>
              <w:rPr>
                <w:rStyle w:val="5"/>
                <w:rFonts w:hint="default"/>
                <w:sz w:val="24"/>
                <w:szCs w:val="24"/>
                <w:lang w:val="en-IN"/>
              </w:rPr>
              <w:t>3.1</w:t>
            </w:r>
          </w:p>
        </w:tc>
        <w:tc>
          <w:tcPr>
            <w:tcW w:w="0" w:type="auto"/>
            <w:shd w:val="clear" w:color="auto" w:fill="CCCCCC"/>
          </w:tcPr>
          <w:p w14:paraId="5AA2FEC8">
            <w:pPr>
              <w:pStyle w:val="7"/>
              <w:spacing w:before="4"/>
              <w:jc w:val="both"/>
              <w:rPr>
                <w:rStyle w:val="5"/>
                <w:rFonts w:hint="default"/>
                <w:sz w:val="24"/>
                <w:szCs w:val="24"/>
                <w:lang w:val="en-IN"/>
              </w:rPr>
            </w:pPr>
            <w:r>
              <w:rPr>
                <w:rStyle w:val="5"/>
                <w:rFonts w:hint="default"/>
                <w:sz w:val="24"/>
                <w:szCs w:val="24"/>
                <w:lang w:val="en-IN"/>
              </w:rPr>
              <w:t>Input Dataset</w:t>
            </w:r>
          </w:p>
        </w:tc>
        <w:tc>
          <w:tcPr>
            <w:tcW w:w="0" w:type="auto"/>
            <w:shd w:val="clear" w:color="auto" w:fill="CCCCCC"/>
          </w:tcPr>
          <w:p w14:paraId="190E1D94">
            <w:pPr>
              <w:pStyle w:val="7"/>
              <w:spacing w:before="4"/>
              <w:jc w:val="both"/>
              <w:rPr>
                <w:rStyle w:val="5"/>
                <w:rFonts w:hint="default"/>
                <w:sz w:val="24"/>
                <w:szCs w:val="24"/>
                <w:lang w:val="en-IN"/>
              </w:rPr>
            </w:pPr>
            <w:r>
              <w:rPr>
                <w:rStyle w:val="5"/>
                <w:rFonts w:hint="default"/>
                <w:sz w:val="24"/>
                <w:szCs w:val="24"/>
                <w:lang w:val="en-IN"/>
              </w:rPr>
              <w:t>20</w:t>
            </w:r>
          </w:p>
        </w:tc>
      </w:tr>
      <w:tr w14:paraId="41B8EEB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tcPr>
          <w:p w14:paraId="54CF597A">
            <w:pPr>
              <w:pStyle w:val="7"/>
              <w:spacing w:before="4"/>
              <w:jc w:val="both"/>
              <w:rPr>
                <w:rStyle w:val="5"/>
                <w:rFonts w:hint="default"/>
                <w:sz w:val="24"/>
                <w:szCs w:val="24"/>
                <w:lang w:val="en-IN"/>
              </w:rPr>
            </w:pPr>
            <w:r>
              <w:rPr>
                <w:rStyle w:val="5"/>
                <w:rFonts w:hint="default"/>
                <w:sz w:val="24"/>
                <w:szCs w:val="24"/>
                <w:lang w:val="en-IN"/>
              </w:rPr>
              <w:t>3.1.1</w:t>
            </w:r>
          </w:p>
        </w:tc>
        <w:tc>
          <w:tcPr>
            <w:tcW w:w="0" w:type="auto"/>
          </w:tcPr>
          <w:p w14:paraId="6BB57067">
            <w:pPr>
              <w:pStyle w:val="7"/>
              <w:spacing w:before="4"/>
              <w:jc w:val="both"/>
              <w:rPr>
                <w:rStyle w:val="5"/>
                <w:rFonts w:hint="default"/>
                <w:sz w:val="24"/>
                <w:szCs w:val="24"/>
                <w:lang w:val="en-IN"/>
              </w:rPr>
            </w:pPr>
            <w:r>
              <w:rPr>
                <w:rStyle w:val="5"/>
                <w:rFonts w:hint="default"/>
                <w:sz w:val="24"/>
                <w:szCs w:val="24"/>
                <w:lang w:val="en-IN"/>
              </w:rPr>
              <w:t>Detailed Features of Dataset</w:t>
            </w:r>
          </w:p>
        </w:tc>
        <w:tc>
          <w:tcPr>
            <w:tcW w:w="0" w:type="auto"/>
          </w:tcPr>
          <w:p w14:paraId="20678AC1">
            <w:pPr>
              <w:pStyle w:val="7"/>
              <w:spacing w:before="4"/>
              <w:jc w:val="both"/>
              <w:rPr>
                <w:rStyle w:val="5"/>
                <w:rFonts w:hint="default"/>
                <w:sz w:val="24"/>
                <w:szCs w:val="24"/>
                <w:lang w:val="en-IN"/>
              </w:rPr>
            </w:pPr>
            <w:r>
              <w:rPr>
                <w:rStyle w:val="5"/>
                <w:rFonts w:hint="default"/>
                <w:sz w:val="24"/>
                <w:szCs w:val="24"/>
                <w:lang w:val="en-IN"/>
              </w:rPr>
              <w:t>20</w:t>
            </w:r>
          </w:p>
        </w:tc>
      </w:tr>
      <w:tr w14:paraId="56784AC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499C8F17">
            <w:pPr>
              <w:pStyle w:val="7"/>
              <w:spacing w:before="4"/>
              <w:jc w:val="both"/>
              <w:rPr>
                <w:rStyle w:val="5"/>
                <w:rFonts w:hint="default"/>
                <w:sz w:val="24"/>
                <w:szCs w:val="24"/>
                <w:lang w:val="en-IN"/>
              </w:rPr>
            </w:pPr>
            <w:r>
              <w:rPr>
                <w:rStyle w:val="5"/>
                <w:rFonts w:hint="default"/>
                <w:sz w:val="24"/>
                <w:szCs w:val="24"/>
                <w:lang w:val="en-IN"/>
              </w:rPr>
              <w:t>3.2</w:t>
            </w:r>
          </w:p>
        </w:tc>
        <w:tc>
          <w:tcPr>
            <w:tcW w:w="0" w:type="auto"/>
            <w:shd w:val="clear" w:color="auto" w:fill="CCCCCC"/>
          </w:tcPr>
          <w:p w14:paraId="25EB3D75">
            <w:pPr>
              <w:pStyle w:val="7"/>
              <w:spacing w:before="4"/>
              <w:jc w:val="both"/>
              <w:rPr>
                <w:rStyle w:val="5"/>
                <w:rFonts w:hint="default"/>
                <w:sz w:val="24"/>
                <w:szCs w:val="24"/>
                <w:lang w:val="en-IN"/>
              </w:rPr>
            </w:pPr>
            <w:r>
              <w:rPr>
                <w:rStyle w:val="5"/>
                <w:rFonts w:hint="default"/>
                <w:sz w:val="24"/>
                <w:szCs w:val="24"/>
                <w:lang w:val="en-IN"/>
              </w:rPr>
              <w:t>Data Pre-processing</w:t>
            </w:r>
          </w:p>
        </w:tc>
        <w:tc>
          <w:tcPr>
            <w:tcW w:w="0" w:type="auto"/>
            <w:shd w:val="clear" w:color="auto" w:fill="CCCCCC"/>
          </w:tcPr>
          <w:p w14:paraId="31D2F8BC">
            <w:pPr>
              <w:pStyle w:val="7"/>
              <w:spacing w:before="4"/>
              <w:jc w:val="both"/>
              <w:rPr>
                <w:rStyle w:val="5"/>
                <w:rFonts w:hint="default"/>
                <w:sz w:val="24"/>
                <w:szCs w:val="24"/>
                <w:lang w:val="en-IN"/>
              </w:rPr>
            </w:pPr>
            <w:r>
              <w:rPr>
                <w:rStyle w:val="5"/>
                <w:rFonts w:hint="default"/>
                <w:sz w:val="24"/>
                <w:szCs w:val="24"/>
                <w:lang w:val="en-IN"/>
              </w:rPr>
              <w:t>21</w:t>
            </w:r>
          </w:p>
        </w:tc>
      </w:tr>
      <w:tr w14:paraId="5EA5828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tcPr>
          <w:p w14:paraId="6F4314BA">
            <w:pPr>
              <w:pStyle w:val="7"/>
              <w:spacing w:before="4"/>
              <w:jc w:val="both"/>
              <w:rPr>
                <w:rStyle w:val="5"/>
                <w:rFonts w:hint="default"/>
                <w:sz w:val="24"/>
                <w:szCs w:val="24"/>
                <w:lang w:val="en-IN"/>
              </w:rPr>
            </w:pPr>
            <w:r>
              <w:rPr>
                <w:rStyle w:val="5"/>
                <w:rFonts w:hint="default"/>
                <w:sz w:val="24"/>
                <w:szCs w:val="24"/>
                <w:lang w:val="en-IN"/>
              </w:rPr>
              <w:t>3.3</w:t>
            </w:r>
          </w:p>
        </w:tc>
        <w:tc>
          <w:tcPr>
            <w:tcW w:w="0" w:type="auto"/>
          </w:tcPr>
          <w:p w14:paraId="54761A01">
            <w:pPr>
              <w:pStyle w:val="7"/>
              <w:spacing w:before="4"/>
              <w:jc w:val="both"/>
              <w:rPr>
                <w:rStyle w:val="5"/>
                <w:rFonts w:hint="default"/>
                <w:sz w:val="24"/>
                <w:szCs w:val="24"/>
                <w:lang w:val="en-IN"/>
              </w:rPr>
            </w:pPr>
            <w:r>
              <w:rPr>
                <w:rStyle w:val="5"/>
                <w:rFonts w:hint="default"/>
                <w:sz w:val="24"/>
                <w:szCs w:val="24"/>
                <w:lang w:val="en-IN"/>
              </w:rPr>
              <w:t>Model Building</w:t>
            </w:r>
          </w:p>
        </w:tc>
        <w:tc>
          <w:tcPr>
            <w:tcW w:w="0" w:type="auto"/>
          </w:tcPr>
          <w:p w14:paraId="20435D33">
            <w:pPr>
              <w:pStyle w:val="7"/>
              <w:spacing w:before="4"/>
              <w:jc w:val="both"/>
              <w:rPr>
                <w:rStyle w:val="5"/>
                <w:rFonts w:hint="default"/>
                <w:sz w:val="24"/>
                <w:szCs w:val="24"/>
                <w:lang w:val="en-IN"/>
              </w:rPr>
            </w:pPr>
            <w:r>
              <w:rPr>
                <w:rStyle w:val="5"/>
                <w:rFonts w:hint="default"/>
                <w:sz w:val="24"/>
                <w:szCs w:val="24"/>
                <w:lang w:val="en-IN"/>
              </w:rPr>
              <w:t>22</w:t>
            </w:r>
          </w:p>
        </w:tc>
      </w:tr>
      <w:tr w14:paraId="2550615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64E30017">
            <w:pPr>
              <w:pStyle w:val="7"/>
              <w:spacing w:before="4"/>
              <w:jc w:val="both"/>
              <w:rPr>
                <w:rStyle w:val="5"/>
                <w:rFonts w:hint="default"/>
                <w:sz w:val="24"/>
                <w:szCs w:val="24"/>
                <w:lang w:val="en-IN"/>
              </w:rPr>
            </w:pPr>
            <w:r>
              <w:rPr>
                <w:rStyle w:val="5"/>
                <w:rFonts w:hint="default"/>
                <w:sz w:val="24"/>
                <w:szCs w:val="24"/>
                <w:lang w:val="en-IN"/>
              </w:rPr>
              <w:t>3.4</w:t>
            </w:r>
          </w:p>
        </w:tc>
        <w:tc>
          <w:tcPr>
            <w:tcW w:w="0" w:type="auto"/>
            <w:shd w:val="clear" w:color="auto" w:fill="CCCCCC"/>
          </w:tcPr>
          <w:p w14:paraId="18E8A801">
            <w:pPr>
              <w:pStyle w:val="7"/>
              <w:spacing w:before="4"/>
              <w:jc w:val="both"/>
              <w:rPr>
                <w:rStyle w:val="5"/>
                <w:rFonts w:hint="default"/>
                <w:sz w:val="24"/>
                <w:szCs w:val="24"/>
                <w:lang w:val="en-IN"/>
              </w:rPr>
            </w:pPr>
            <w:r>
              <w:rPr>
                <w:rStyle w:val="5"/>
                <w:rFonts w:hint="default"/>
                <w:sz w:val="24"/>
                <w:szCs w:val="24"/>
                <w:lang w:val="en-IN"/>
              </w:rPr>
              <w:t>Methodology of the System</w:t>
            </w:r>
          </w:p>
        </w:tc>
        <w:tc>
          <w:tcPr>
            <w:tcW w:w="0" w:type="auto"/>
            <w:shd w:val="clear" w:color="auto" w:fill="CCCCCC"/>
          </w:tcPr>
          <w:p w14:paraId="766B9796">
            <w:pPr>
              <w:pStyle w:val="7"/>
              <w:spacing w:before="4"/>
              <w:jc w:val="both"/>
              <w:rPr>
                <w:rStyle w:val="5"/>
                <w:rFonts w:hint="default"/>
                <w:sz w:val="24"/>
                <w:szCs w:val="24"/>
                <w:lang w:val="en-IN"/>
              </w:rPr>
            </w:pPr>
            <w:r>
              <w:rPr>
                <w:rStyle w:val="5"/>
                <w:rFonts w:hint="default"/>
                <w:sz w:val="24"/>
                <w:szCs w:val="24"/>
                <w:lang w:val="en-IN"/>
              </w:rPr>
              <w:t>24</w:t>
            </w:r>
          </w:p>
        </w:tc>
      </w:tr>
      <w:tr w14:paraId="61E41F4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tcPr>
          <w:p w14:paraId="36E64506">
            <w:pPr>
              <w:pStyle w:val="7"/>
              <w:spacing w:before="4"/>
              <w:jc w:val="both"/>
              <w:rPr>
                <w:rStyle w:val="5"/>
                <w:rFonts w:hint="default"/>
                <w:sz w:val="24"/>
                <w:szCs w:val="24"/>
                <w:lang w:val="en-IN"/>
              </w:rPr>
            </w:pPr>
            <w:r>
              <w:rPr>
                <w:rStyle w:val="5"/>
                <w:rFonts w:hint="default"/>
                <w:sz w:val="24"/>
                <w:szCs w:val="24"/>
                <w:lang w:val="en-IN"/>
              </w:rPr>
              <w:t>3.5</w:t>
            </w:r>
          </w:p>
        </w:tc>
        <w:tc>
          <w:tcPr>
            <w:tcW w:w="0" w:type="auto"/>
          </w:tcPr>
          <w:p w14:paraId="5646F7D5">
            <w:pPr>
              <w:pStyle w:val="7"/>
              <w:spacing w:before="4"/>
              <w:jc w:val="both"/>
              <w:rPr>
                <w:rStyle w:val="5"/>
                <w:rFonts w:hint="default"/>
                <w:sz w:val="24"/>
                <w:szCs w:val="24"/>
                <w:lang w:val="en-IN"/>
              </w:rPr>
            </w:pPr>
            <w:r>
              <w:rPr>
                <w:rStyle w:val="5"/>
                <w:rFonts w:hint="default"/>
                <w:sz w:val="24"/>
                <w:szCs w:val="24"/>
                <w:lang w:val="en-IN"/>
              </w:rPr>
              <w:t>Model Evaluation</w:t>
            </w:r>
          </w:p>
        </w:tc>
        <w:tc>
          <w:tcPr>
            <w:tcW w:w="0" w:type="auto"/>
          </w:tcPr>
          <w:p w14:paraId="43C55618">
            <w:pPr>
              <w:pStyle w:val="7"/>
              <w:spacing w:before="4"/>
              <w:jc w:val="both"/>
              <w:rPr>
                <w:rStyle w:val="5"/>
                <w:rFonts w:hint="default"/>
                <w:sz w:val="24"/>
                <w:szCs w:val="24"/>
                <w:lang w:val="en-IN"/>
              </w:rPr>
            </w:pPr>
            <w:r>
              <w:rPr>
                <w:rStyle w:val="5"/>
                <w:rFonts w:hint="default"/>
                <w:sz w:val="24"/>
                <w:szCs w:val="24"/>
                <w:lang w:val="en-IN"/>
              </w:rPr>
              <w:t>25</w:t>
            </w:r>
          </w:p>
        </w:tc>
      </w:tr>
      <w:tr w14:paraId="45F6533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shd w:val="clear" w:color="auto" w:fill="CCCCCC"/>
          </w:tcPr>
          <w:p w14:paraId="76FB7E43">
            <w:pPr>
              <w:pStyle w:val="7"/>
              <w:spacing w:before="4"/>
              <w:jc w:val="both"/>
              <w:rPr>
                <w:rStyle w:val="5"/>
                <w:rFonts w:hint="default"/>
                <w:sz w:val="24"/>
                <w:szCs w:val="24"/>
                <w:lang w:val="en-IN"/>
              </w:rPr>
            </w:pPr>
            <w:r>
              <w:rPr>
                <w:rStyle w:val="5"/>
                <w:rFonts w:hint="default"/>
                <w:sz w:val="24"/>
                <w:szCs w:val="24"/>
                <w:lang w:val="en-IN"/>
              </w:rPr>
              <w:t>3.6</w:t>
            </w:r>
          </w:p>
        </w:tc>
        <w:tc>
          <w:tcPr>
            <w:tcW w:w="0" w:type="auto"/>
            <w:shd w:val="clear" w:color="auto" w:fill="CCCCCC"/>
          </w:tcPr>
          <w:p w14:paraId="67DE2B1C">
            <w:pPr>
              <w:pStyle w:val="7"/>
              <w:spacing w:before="4"/>
              <w:jc w:val="both"/>
              <w:rPr>
                <w:rStyle w:val="5"/>
                <w:rFonts w:hint="default"/>
                <w:sz w:val="24"/>
                <w:szCs w:val="24"/>
                <w:lang w:val="en-IN"/>
              </w:rPr>
            </w:pPr>
            <w:r>
              <w:rPr>
                <w:rStyle w:val="5"/>
                <w:rFonts w:hint="default"/>
                <w:sz w:val="24"/>
                <w:szCs w:val="24"/>
                <w:lang w:val="en-IN"/>
              </w:rPr>
              <w:t>Constraints</w:t>
            </w:r>
          </w:p>
        </w:tc>
        <w:tc>
          <w:tcPr>
            <w:tcW w:w="0" w:type="auto"/>
            <w:shd w:val="clear" w:color="auto" w:fill="CCCCCC"/>
          </w:tcPr>
          <w:p w14:paraId="046964B2">
            <w:pPr>
              <w:pStyle w:val="7"/>
              <w:spacing w:before="4"/>
              <w:jc w:val="both"/>
              <w:rPr>
                <w:rStyle w:val="5"/>
                <w:rFonts w:hint="default"/>
                <w:sz w:val="24"/>
                <w:szCs w:val="24"/>
                <w:lang w:val="en-IN"/>
              </w:rPr>
            </w:pPr>
            <w:r>
              <w:rPr>
                <w:rStyle w:val="5"/>
                <w:rFonts w:hint="default"/>
                <w:sz w:val="24"/>
                <w:szCs w:val="24"/>
                <w:lang w:val="en-IN"/>
              </w:rPr>
              <w:t>33</w:t>
            </w:r>
          </w:p>
        </w:tc>
      </w:tr>
      <w:tr w14:paraId="5639220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tcPr>
          <w:p w14:paraId="2A849D9D">
            <w:pPr>
              <w:pStyle w:val="7"/>
              <w:spacing w:before="4"/>
              <w:jc w:val="both"/>
              <w:rPr>
                <w:rStyle w:val="5"/>
                <w:rFonts w:hint="default"/>
                <w:sz w:val="24"/>
                <w:szCs w:val="24"/>
                <w:lang w:val="en-IN"/>
              </w:rPr>
            </w:pPr>
            <w:r>
              <w:rPr>
                <w:rStyle w:val="5"/>
                <w:rFonts w:hint="default"/>
                <w:sz w:val="24"/>
                <w:szCs w:val="24"/>
                <w:lang w:val="en-IN"/>
              </w:rPr>
              <w:t>3.7</w:t>
            </w:r>
          </w:p>
        </w:tc>
        <w:tc>
          <w:tcPr>
            <w:tcW w:w="0" w:type="auto"/>
          </w:tcPr>
          <w:p w14:paraId="379726AD">
            <w:pPr>
              <w:pStyle w:val="7"/>
              <w:spacing w:before="4"/>
              <w:jc w:val="both"/>
              <w:rPr>
                <w:rStyle w:val="5"/>
                <w:rFonts w:hint="default"/>
                <w:sz w:val="24"/>
                <w:szCs w:val="24"/>
                <w:lang w:val="en-IN"/>
              </w:rPr>
            </w:pPr>
            <w:r>
              <w:rPr>
                <w:rStyle w:val="5"/>
                <w:rFonts w:hint="default"/>
                <w:sz w:val="24"/>
                <w:szCs w:val="24"/>
                <w:lang w:val="en-IN"/>
              </w:rPr>
              <w:t>Cost and Sustainability Impact</w:t>
            </w:r>
          </w:p>
        </w:tc>
        <w:tc>
          <w:tcPr>
            <w:tcW w:w="0" w:type="auto"/>
          </w:tcPr>
          <w:p w14:paraId="30532090">
            <w:pPr>
              <w:pStyle w:val="7"/>
              <w:spacing w:before="4"/>
              <w:jc w:val="both"/>
              <w:rPr>
                <w:rStyle w:val="5"/>
                <w:rFonts w:hint="default"/>
                <w:sz w:val="24"/>
                <w:szCs w:val="24"/>
                <w:lang w:val="en-IN"/>
              </w:rPr>
            </w:pPr>
            <w:r>
              <w:rPr>
                <w:rStyle w:val="5"/>
                <w:rFonts w:hint="default"/>
                <w:sz w:val="24"/>
                <w:szCs w:val="24"/>
                <w:lang w:val="en-IN"/>
              </w:rPr>
              <w:t>48</w:t>
            </w:r>
          </w:p>
        </w:tc>
      </w:tr>
      <w:tr w14:paraId="40A9E9F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shd w:val="clear" w:color="auto" w:fill="CCCCCC"/>
          </w:tcPr>
          <w:p w14:paraId="40A0C57F">
            <w:pPr>
              <w:pStyle w:val="7"/>
              <w:spacing w:before="4"/>
              <w:jc w:val="both"/>
              <w:rPr>
                <w:rStyle w:val="5"/>
                <w:rFonts w:hint="default"/>
                <w:sz w:val="24"/>
                <w:szCs w:val="24"/>
                <w:lang w:val="en-IN"/>
              </w:rPr>
            </w:pPr>
            <w:r>
              <w:rPr>
                <w:rStyle w:val="5"/>
                <w:rFonts w:hint="default"/>
                <w:sz w:val="24"/>
                <w:szCs w:val="24"/>
                <w:lang w:val="en-IN"/>
              </w:rPr>
              <w:t>4</w:t>
            </w:r>
          </w:p>
        </w:tc>
        <w:tc>
          <w:tcPr>
            <w:tcW w:w="0" w:type="auto"/>
            <w:shd w:val="clear" w:color="auto" w:fill="CCCCCC"/>
          </w:tcPr>
          <w:p w14:paraId="5CF5CC4C">
            <w:pPr>
              <w:pStyle w:val="7"/>
              <w:spacing w:before="4"/>
              <w:jc w:val="both"/>
              <w:rPr>
                <w:rStyle w:val="5"/>
                <w:rFonts w:hint="default"/>
                <w:sz w:val="24"/>
                <w:szCs w:val="24"/>
                <w:lang w:val="en-IN"/>
              </w:rPr>
            </w:pPr>
            <w:r>
              <w:rPr>
                <w:rStyle w:val="5"/>
                <w:rFonts w:hint="default"/>
                <w:sz w:val="24"/>
                <w:szCs w:val="24"/>
                <w:lang w:val="en-IN"/>
              </w:rPr>
              <w:t>Implementation</w:t>
            </w:r>
          </w:p>
        </w:tc>
        <w:tc>
          <w:tcPr>
            <w:tcW w:w="0" w:type="auto"/>
            <w:shd w:val="clear" w:color="auto" w:fill="CCCCCC"/>
          </w:tcPr>
          <w:p w14:paraId="780E0766">
            <w:pPr>
              <w:pStyle w:val="7"/>
              <w:spacing w:before="4"/>
              <w:jc w:val="both"/>
              <w:rPr>
                <w:rStyle w:val="5"/>
                <w:rFonts w:hint="default"/>
                <w:sz w:val="24"/>
                <w:szCs w:val="24"/>
                <w:lang w:val="en-IN"/>
              </w:rPr>
            </w:pPr>
            <w:r>
              <w:rPr>
                <w:rStyle w:val="5"/>
                <w:rFonts w:hint="default"/>
                <w:sz w:val="24"/>
                <w:szCs w:val="24"/>
                <w:lang w:val="en-IN"/>
              </w:rPr>
              <w:t>51</w:t>
            </w:r>
          </w:p>
        </w:tc>
      </w:tr>
      <w:tr w14:paraId="0AE5C20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tcPr>
          <w:p w14:paraId="477AD5AF">
            <w:pPr>
              <w:pStyle w:val="7"/>
              <w:spacing w:before="4"/>
              <w:jc w:val="both"/>
              <w:rPr>
                <w:rStyle w:val="5"/>
                <w:rFonts w:hint="default"/>
                <w:sz w:val="24"/>
                <w:szCs w:val="24"/>
                <w:lang w:val="en-IN"/>
              </w:rPr>
            </w:pPr>
            <w:r>
              <w:rPr>
                <w:rStyle w:val="5"/>
                <w:rFonts w:hint="default"/>
                <w:sz w:val="24"/>
                <w:szCs w:val="24"/>
                <w:lang w:val="en-IN"/>
              </w:rPr>
              <w:t>4.1</w:t>
            </w:r>
          </w:p>
        </w:tc>
        <w:tc>
          <w:tcPr>
            <w:tcW w:w="0" w:type="auto"/>
          </w:tcPr>
          <w:p w14:paraId="4301DF88">
            <w:pPr>
              <w:pStyle w:val="7"/>
              <w:spacing w:before="4"/>
              <w:jc w:val="both"/>
              <w:rPr>
                <w:rStyle w:val="5"/>
                <w:rFonts w:hint="default"/>
                <w:sz w:val="24"/>
                <w:szCs w:val="24"/>
                <w:lang w:val="en-IN"/>
              </w:rPr>
            </w:pPr>
            <w:r>
              <w:rPr>
                <w:rStyle w:val="5"/>
                <w:rFonts w:hint="default"/>
                <w:sz w:val="24"/>
                <w:szCs w:val="24"/>
                <w:lang w:val="en-IN"/>
              </w:rPr>
              <w:t>Environment Setup</w:t>
            </w:r>
          </w:p>
        </w:tc>
        <w:tc>
          <w:tcPr>
            <w:tcW w:w="0" w:type="auto"/>
          </w:tcPr>
          <w:p w14:paraId="2BDD0158">
            <w:pPr>
              <w:pStyle w:val="7"/>
              <w:spacing w:before="4"/>
              <w:jc w:val="both"/>
              <w:rPr>
                <w:rStyle w:val="5"/>
                <w:rFonts w:hint="default"/>
                <w:sz w:val="24"/>
                <w:szCs w:val="24"/>
                <w:lang w:val="en-IN"/>
              </w:rPr>
            </w:pPr>
            <w:r>
              <w:rPr>
                <w:rStyle w:val="5"/>
                <w:rFonts w:hint="default"/>
                <w:sz w:val="24"/>
                <w:szCs w:val="24"/>
                <w:lang w:val="en-IN"/>
              </w:rPr>
              <w:t>52</w:t>
            </w:r>
          </w:p>
        </w:tc>
      </w:tr>
      <w:tr w14:paraId="2342B5B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4" w:hRule="atLeast"/>
        </w:trPr>
        <w:tc>
          <w:tcPr>
            <w:tcW w:w="0" w:type="auto"/>
            <w:shd w:val="clear" w:color="auto" w:fill="CCCCCC"/>
          </w:tcPr>
          <w:p w14:paraId="61DE8C3C">
            <w:pPr>
              <w:pStyle w:val="7"/>
              <w:spacing w:before="4"/>
              <w:jc w:val="both"/>
              <w:rPr>
                <w:rStyle w:val="5"/>
                <w:rFonts w:hint="default"/>
                <w:sz w:val="24"/>
                <w:szCs w:val="24"/>
                <w:lang w:val="en-IN"/>
              </w:rPr>
            </w:pPr>
            <w:r>
              <w:rPr>
                <w:rStyle w:val="5"/>
                <w:rFonts w:hint="default"/>
                <w:sz w:val="24"/>
                <w:szCs w:val="24"/>
                <w:lang w:val="en-IN"/>
              </w:rPr>
              <w:t>4.2</w:t>
            </w:r>
          </w:p>
        </w:tc>
        <w:tc>
          <w:tcPr>
            <w:tcW w:w="0" w:type="auto"/>
            <w:shd w:val="clear" w:color="auto" w:fill="CCCCCC"/>
          </w:tcPr>
          <w:p w14:paraId="40DC03E7">
            <w:pPr>
              <w:pStyle w:val="7"/>
              <w:spacing w:before="4"/>
              <w:jc w:val="both"/>
              <w:rPr>
                <w:rStyle w:val="5"/>
                <w:rFonts w:hint="default"/>
                <w:sz w:val="24"/>
                <w:szCs w:val="24"/>
                <w:lang w:val="en-IN"/>
              </w:rPr>
            </w:pPr>
            <w:r>
              <w:rPr>
                <w:rStyle w:val="5"/>
                <w:rFonts w:hint="default"/>
                <w:sz w:val="24"/>
                <w:szCs w:val="24"/>
                <w:lang w:val="en-IN"/>
              </w:rPr>
              <w:t>Sample Code for Preprocessing and MLP Operations</w:t>
            </w:r>
          </w:p>
        </w:tc>
        <w:tc>
          <w:tcPr>
            <w:tcW w:w="0" w:type="auto"/>
            <w:shd w:val="clear" w:color="auto" w:fill="CCCCCC"/>
          </w:tcPr>
          <w:p w14:paraId="039500AD">
            <w:pPr>
              <w:pStyle w:val="7"/>
              <w:spacing w:before="4"/>
              <w:jc w:val="both"/>
              <w:rPr>
                <w:rStyle w:val="5"/>
                <w:rFonts w:hint="default"/>
                <w:sz w:val="24"/>
                <w:szCs w:val="24"/>
                <w:lang w:val="en-IN"/>
              </w:rPr>
            </w:pPr>
            <w:r>
              <w:rPr>
                <w:rStyle w:val="5"/>
                <w:rFonts w:hint="default"/>
                <w:sz w:val="24"/>
                <w:szCs w:val="24"/>
                <w:lang w:val="en-IN"/>
              </w:rPr>
              <w:t>52</w:t>
            </w:r>
          </w:p>
        </w:tc>
      </w:tr>
      <w:tr w14:paraId="5C50002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tcPr>
          <w:p w14:paraId="78284F9D">
            <w:pPr>
              <w:pStyle w:val="7"/>
              <w:spacing w:before="4"/>
              <w:jc w:val="both"/>
              <w:rPr>
                <w:rStyle w:val="5"/>
                <w:rFonts w:hint="default"/>
                <w:sz w:val="24"/>
                <w:szCs w:val="24"/>
                <w:lang w:val="en-IN"/>
              </w:rPr>
            </w:pPr>
            <w:r>
              <w:rPr>
                <w:rStyle w:val="5"/>
                <w:rFonts w:hint="default"/>
                <w:sz w:val="24"/>
                <w:szCs w:val="24"/>
                <w:lang w:val="en-IN"/>
              </w:rPr>
              <w:t>5</w:t>
            </w:r>
          </w:p>
        </w:tc>
        <w:tc>
          <w:tcPr>
            <w:tcW w:w="0" w:type="auto"/>
          </w:tcPr>
          <w:p w14:paraId="18C5A2C0">
            <w:pPr>
              <w:pStyle w:val="7"/>
              <w:spacing w:before="4"/>
              <w:jc w:val="both"/>
              <w:rPr>
                <w:rStyle w:val="5"/>
                <w:rFonts w:hint="default"/>
                <w:sz w:val="24"/>
                <w:szCs w:val="24"/>
                <w:lang w:val="en-IN"/>
              </w:rPr>
            </w:pPr>
            <w:r>
              <w:rPr>
                <w:rStyle w:val="5"/>
                <w:rFonts w:hint="default"/>
                <w:sz w:val="24"/>
                <w:szCs w:val="24"/>
                <w:lang w:val="en-IN"/>
              </w:rPr>
              <w:t>Experimentation and Result Analysis</w:t>
            </w:r>
          </w:p>
        </w:tc>
        <w:tc>
          <w:tcPr>
            <w:tcW w:w="0" w:type="auto"/>
          </w:tcPr>
          <w:p w14:paraId="3572A2E7">
            <w:pPr>
              <w:pStyle w:val="7"/>
              <w:spacing w:before="4"/>
              <w:jc w:val="both"/>
              <w:rPr>
                <w:rStyle w:val="5"/>
                <w:rFonts w:hint="default"/>
                <w:sz w:val="24"/>
                <w:szCs w:val="24"/>
                <w:lang w:val="en-IN"/>
              </w:rPr>
            </w:pPr>
            <w:r>
              <w:rPr>
                <w:rStyle w:val="5"/>
                <w:rFonts w:hint="default"/>
                <w:sz w:val="24"/>
                <w:szCs w:val="24"/>
                <w:lang w:val="en-IN"/>
              </w:rPr>
              <w:t>54</w:t>
            </w:r>
          </w:p>
        </w:tc>
      </w:tr>
      <w:tr w14:paraId="2AD5FF1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25" w:hRule="atLeast"/>
        </w:trPr>
        <w:tc>
          <w:tcPr>
            <w:tcW w:w="0" w:type="auto"/>
            <w:shd w:val="clear" w:color="auto" w:fill="CCCCCC"/>
          </w:tcPr>
          <w:p w14:paraId="1E66080C">
            <w:pPr>
              <w:pStyle w:val="7"/>
              <w:spacing w:before="4"/>
              <w:jc w:val="both"/>
              <w:rPr>
                <w:rStyle w:val="5"/>
                <w:rFonts w:hint="default"/>
                <w:sz w:val="24"/>
                <w:szCs w:val="24"/>
                <w:lang w:val="en-IN"/>
              </w:rPr>
            </w:pPr>
            <w:r>
              <w:rPr>
                <w:rStyle w:val="5"/>
                <w:rFonts w:hint="default"/>
                <w:sz w:val="24"/>
                <w:szCs w:val="24"/>
                <w:lang w:val="en-IN"/>
              </w:rPr>
              <w:t>6</w:t>
            </w:r>
          </w:p>
        </w:tc>
        <w:tc>
          <w:tcPr>
            <w:tcW w:w="0" w:type="auto"/>
            <w:shd w:val="clear" w:color="auto" w:fill="CCCCCC"/>
          </w:tcPr>
          <w:p w14:paraId="09294594">
            <w:pPr>
              <w:pStyle w:val="7"/>
              <w:spacing w:before="4"/>
              <w:jc w:val="both"/>
              <w:rPr>
                <w:rStyle w:val="5"/>
                <w:rFonts w:hint="default"/>
                <w:sz w:val="24"/>
                <w:szCs w:val="24"/>
                <w:lang w:val="en-IN"/>
              </w:rPr>
            </w:pPr>
            <w:r>
              <w:rPr>
                <w:rStyle w:val="5"/>
                <w:rFonts w:hint="default"/>
                <w:sz w:val="24"/>
                <w:szCs w:val="24"/>
                <w:lang w:val="en-IN"/>
              </w:rPr>
              <w:t>Conclusion</w:t>
            </w:r>
          </w:p>
        </w:tc>
        <w:tc>
          <w:tcPr>
            <w:tcW w:w="0" w:type="auto"/>
            <w:shd w:val="clear" w:color="auto" w:fill="CCCCCC"/>
          </w:tcPr>
          <w:p w14:paraId="0E25BDA5">
            <w:pPr>
              <w:pStyle w:val="7"/>
              <w:spacing w:before="4"/>
              <w:jc w:val="both"/>
              <w:rPr>
                <w:rStyle w:val="5"/>
                <w:rFonts w:hint="default"/>
                <w:sz w:val="24"/>
                <w:szCs w:val="24"/>
                <w:lang w:val="en-IN"/>
              </w:rPr>
            </w:pPr>
            <w:r>
              <w:rPr>
                <w:rStyle w:val="5"/>
                <w:rFonts w:hint="default"/>
                <w:sz w:val="24"/>
                <w:szCs w:val="24"/>
                <w:lang w:val="en-IN"/>
              </w:rPr>
              <w:t>56</w:t>
            </w:r>
          </w:p>
        </w:tc>
      </w:tr>
    </w:tbl>
    <w:p w14:paraId="24F71A04">
      <w:pPr>
        <w:pStyle w:val="7"/>
        <w:spacing w:before="4"/>
        <w:jc w:val="both"/>
        <w:rPr>
          <w:rStyle w:val="5"/>
          <w:rFonts w:hint="default"/>
          <w:sz w:val="24"/>
          <w:szCs w:val="24"/>
        </w:rPr>
      </w:pPr>
    </w:p>
    <w:p w14:paraId="032F3ABE">
      <w:pPr>
        <w:pStyle w:val="7"/>
        <w:spacing w:before="4"/>
        <w:jc w:val="both"/>
        <w:rPr>
          <w:rStyle w:val="5"/>
          <w:rFonts w:hint="default"/>
          <w:sz w:val="24"/>
          <w:szCs w:val="24"/>
        </w:rPr>
      </w:pPr>
    </w:p>
    <w:p w14:paraId="0DC328DC">
      <w:pPr>
        <w:pStyle w:val="7"/>
        <w:spacing w:before="4"/>
        <w:jc w:val="both"/>
        <w:rPr>
          <w:rStyle w:val="5"/>
          <w:rFonts w:hint="default"/>
          <w:sz w:val="24"/>
          <w:szCs w:val="24"/>
        </w:rPr>
      </w:pPr>
    </w:p>
    <w:p w14:paraId="65DD87DF">
      <w:pPr>
        <w:pStyle w:val="7"/>
        <w:spacing w:before="4"/>
        <w:jc w:val="both"/>
        <w:rPr>
          <w:rStyle w:val="5"/>
          <w:rFonts w:hint="default"/>
          <w:sz w:val="24"/>
          <w:szCs w:val="24"/>
        </w:rPr>
      </w:pPr>
    </w:p>
    <w:p w14:paraId="32C50065">
      <w:pPr>
        <w:pStyle w:val="7"/>
        <w:spacing w:before="4"/>
        <w:jc w:val="both"/>
        <w:rPr>
          <w:rStyle w:val="5"/>
          <w:rFonts w:hint="default"/>
          <w:sz w:val="24"/>
          <w:szCs w:val="24"/>
        </w:rPr>
      </w:pPr>
    </w:p>
    <w:p w14:paraId="7654BCA7">
      <w:pPr>
        <w:pStyle w:val="7"/>
        <w:spacing w:before="4"/>
        <w:jc w:val="both"/>
        <w:rPr>
          <w:rStyle w:val="5"/>
          <w:rFonts w:hint="default"/>
          <w:sz w:val="24"/>
          <w:szCs w:val="24"/>
        </w:rPr>
      </w:pPr>
    </w:p>
    <w:p w14:paraId="7C27490D">
      <w:pPr>
        <w:pStyle w:val="7"/>
        <w:spacing w:before="4"/>
        <w:jc w:val="both"/>
        <w:rPr>
          <w:rStyle w:val="5"/>
          <w:rFonts w:hint="default"/>
          <w:sz w:val="24"/>
          <w:szCs w:val="24"/>
        </w:rPr>
      </w:pPr>
    </w:p>
    <w:p w14:paraId="7F429162">
      <w:pPr>
        <w:pStyle w:val="7"/>
        <w:spacing w:before="4"/>
        <w:jc w:val="both"/>
        <w:rPr>
          <w:rStyle w:val="5"/>
          <w:rFonts w:hint="default"/>
          <w:sz w:val="24"/>
          <w:szCs w:val="24"/>
        </w:rPr>
      </w:pPr>
    </w:p>
    <w:p w14:paraId="40DFFDFB">
      <w:pPr>
        <w:pStyle w:val="7"/>
        <w:spacing w:before="4"/>
        <w:jc w:val="both"/>
        <w:rPr>
          <w:rStyle w:val="5"/>
          <w:rFonts w:hint="default"/>
          <w:sz w:val="24"/>
          <w:szCs w:val="24"/>
        </w:rPr>
      </w:pPr>
    </w:p>
    <w:p w14:paraId="148090DE">
      <w:pPr>
        <w:pStyle w:val="7"/>
        <w:spacing w:before="4"/>
        <w:jc w:val="both"/>
        <w:rPr>
          <w:rStyle w:val="5"/>
          <w:rFonts w:hint="default"/>
          <w:sz w:val="24"/>
          <w:szCs w:val="24"/>
        </w:rPr>
      </w:pPr>
    </w:p>
    <w:p w14:paraId="7AB785FC">
      <w:pPr>
        <w:pStyle w:val="7"/>
        <w:spacing w:before="4"/>
        <w:jc w:val="both"/>
        <w:rPr>
          <w:rStyle w:val="5"/>
          <w:rFonts w:hint="default"/>
          <w:sz w:val="24"/>
          <w:szCs w:val="24"/>
        </w:rPr>
      </w:pPr>
    </w:p>
    <w:p w14:paraId="5ED9DFD5">
      <w:pPr>
        <w:pStyle w:val="7"/>
        <w:spacing w:before="4"/>
        <w:jc w:val="both"/>
        <w:rPr>
          <w:rStyle w:val="5"/>
          <w:rFonts w:hint="default"/>
          <w:sz w:val="24"/>
          <w:szCs w:val="24"/>
        </w:rPr>
      </w:pPr>
    </w:p>
    <w:p w14:paraId="5408ED9C">
      <w:pPr>
        <w:pStyle w:val="7"/>
        <w:spacing w:before="4"/>
        <w:jc w:val="both"/>
        <w:rPr>
          <w:rStyle w:val="5"/>
          <w:rFonts w:hint="default"/>
          <w:sz w:val="24"/>
          <w:szCs w:val="24"/>
        </w:rPr>
      </w:pPr>
    </w:p>
    <w:p w14:paraId="56876321">
      <w:pPr>
        <w:pStyle w:val="7"/>
        <w:spacing w:before="4"/>
        <w:jc w:val="both"/>
        <w:rPr>
          <w:rStyle w:val="5"/>
          <w:rFonts w:hint="default"/>
          <w:sz w:val="24"/>
          <w:szCs w:val="24"/>
        </w:rPr>
      </w:pPr>
    </w:p>
    <w:p w14:paraId="0E8ECB1A">
      <w:pPr>
        <w:pStyle w:val="7"/>
        <w:spacing w:before="4"/>
        <w:jc w:val="both"/>
        <w:rPr>
          <w:rStyle w:val="5"/>
          <w:rFonts w:hint="default"/>
          <w:sz w:val="24"/>
          <w:szCs w:val="24"/>
        </w:rPr>
      </w:pPr>
    </w:p>
    <w:p w14:paraId="707E033D">
      <w:pPr>
        <w:pStyle w:val="7"/>
        <w:spacing w:before="4"/>
        <w:jc w:val="both"/>
        <w:rPr>
          <w:rStyle w:val="5"/>
          <w:rFonts w:hint="default"/>
          <w:sz w:val="24"/>
          <w:szCs w:val="24"/>
        </w:rPr>
      </w:pPr>
    </w:p>
    <w:p w14:paraId="30817CE0">
      <w:pPr>
        <w:pStyle w:val="7"/>
        <w:spacing w:before="4"/>
        <w:jc w:val="both"/>
        <w:rPr>
          <w:rStyle w:val="5"/>
          <w:rFonts w:hint="default"/>
          <w:sz w:val="24"/>
          <w:szCs w:val="24"/>
        </w:rPr>
      </w:pPr>
    </w:p>
    <w:p w14:paraId="5E3322E0">
      <w:pPr>
        <w:pStyle w:val="7"/>
        <w:spacing w:before="4"/>
        <w:jc w:val="both"/>
        <w:rPr>
          <w:rStyle w:val="5"/>
          <w:rFonts w:hint="default"/>
          <w:sz w:val="24"/>
          <w:szCs w:val="24"/>
        </w:rPr>
      </w:pPr>
    </w:p>
    <w:p w14:paraId="7C183817">
      <w:pPr>
        <w:pStyle w:val="7"/>
        <w:spacing w:before="4"/>
        <w:jc w:val="both"/>
        <w:rPr>
          <w:rStyle w:val="5"/>
          <w:rFonts w:hint="default"/>
          <w:sz w:val="24"/>
          <w:szCs w:val="24"/>
        </w:rPr>
      </w:pPr>
    </w:p>
    <w:p w14:paraId="40FB5AD0">
      <w:pPr>
        <w:pStyle w:val="7"/>
        <w:spacing w:before="4"/>
        <w:jc w:val="both"/>
        <w:rPr>
          <w:rStyle w:val="5"/>
          <w:rFonts w:hint="default"/>
          <w:sz w:val="24"/>
          <w:szCs w:val="24"/>
        </w:rPr>
      </w:pPr>
    </w:p>
    <w:p w14:paraId="1AB99CE2">
      <w:pPr>
        <w:pStyle w:val="7"/>
        <w:spacing w:before="4"/>
        <w:jc w:val="both"/>
        <w:rPr>
          <w:rStyle w:val="5"/>
          <w:rFonts w:hint="default"/>
          <w:sz w:val="24"/>
          <w:szCs w:val="24"/>
        </w:rPr>
      </w:pPr>
    </w:p>
    <w:p w14:paraId="1F592B7E">
      <w:pPr>
        <w:pStyle w:val="7"/>
        <w:spacing w:before="4"/>
        <w:jc w:val="both"/>
        <w:rPr>
          <w:rStyle w:val="5"/>
          <w:rFonts w:hint="default"/>
          <w:sz w:val="24"/>
          <w:szCs w:val="24"/>
        </w:rPr>
      </w:pPr>
    </w:p>
    <w:p w14:paraId="18DE548C">
      <w:pPr>
        <w:pStyle w:val="7"/>
        <w:spacing w:before="4"/>
        <w:jc w:val="both"/>
        <w:rPr>
          <w:rStyle w:val="5"/>
          <w:rFonts w:hint="default"/>
          <w:sz w:val="24"/>
          <w:szCs w:val="24"/>
        </w:rPr>
      </w:pPr>
    </w:p>
    <w:p w14:paraId="1BAEBBD8">
      <w:pPr>
        <w:pStyle w:val="7"/>
        <w:spacing w:before="4"/>
        <w:jc w:val="both"/>
        <w:rPr>
          <w:rStyle w:val="5"/>
          <w:rFonts w:hint="default"/>
          <w:sz w:val="24"/>
          <w:szCs w:val="24"/>
        </w:rPr>
      </w:pPr>
    </w:p>
    <w:p w14:paraId="002848CE">
      <w:pPr>
        <w:pStyle w:val="7"/>
        <w:spacing w:before="4"/>
        <w:jc w:val="both"/>
        <w:rPr>
          <w:rStyle w:val="5"/>
          <w:rFonts w:hint="default"/>
          <w:sz w:val="24"/>
          <w:szCs w:val="24"/>
        </w:rPr>
      </w:pPr>
    </w:p>
    <w:p w14:paraId="2C057406">
      <w:pPr>
        <w:pStyle w:val="7"/>
        <w:spacing w:before="4"/>
        <w:jc w:val="both"/>
        <w:rPr>
          <w:rStyle w:val="5"/>
          <w:rFonts w:hint="default"/>
          <w:sz w:val="24"/>
          <w:szCs w:val="24"/>
        </w:rPr>
      </w:pPr>
    </w:p>
    <w:p w14:paraId="0E2D90DE">
      <w:pPr>
        <w:pStyle w:val="7"/>
        <w:spacing w:before="4"/>
        <w:jc w:val="both"/>
        <w:rPr>
          <w:rStyle w:val="5"/>
          <w:rFonts w:hint="default"/>
          <w:sz w:val="24"/>
          <w:szCs w:val="24"/>
        </w:rPr>
      </w:pPr>
    </w:p>
    <w:p w14:paraId="355825D5">
      <w:pPr>
        <w:pStyle w:val="7"/>
        <w:spacing w:before="4"/>
        <w:jc w:val="both"/>
        <w:rPr>
          <w:rStyle w:val="5"/>
          <w:rFonts w:hint="default"/>
          <w:sz w:val="24"/>
          <w:szCs w:val="24"/>
        </w:rPr>
      </w:pPr>
    </w:p>
    <w:p w14:paraId="318B5066">
      <w:pPr>
        <w:pStyle w:val="7"/>
        <w:spacing w:before="4"/>
        <w:jc w:val="both"/>
        <w:rPr>
          <w:rStyle w:val="5"/>
          <w:rFonts w:hint="default"/>
          <w:sz w:val="24"/>
          <w:szCs w:val="24"/>
        </w:rPr>
      </w:pPr>
    </w:p>
    <w:p w14:paraId="3358C90D">
      <w:pPr>
        <w:pStyle w:val="7"/>
        <w:spacing w:before="4"/>
        <w:jc w:val="both"/>
        <w:rPr>
          <w:rStyle w:val="5"/>
          <w:rFonts w:hint="default"/>
          <w:sz w:val="24"/>
          <w:szCs w:val="24"/>
        </w:rPr>
      </w:pPr>
    </w:p>
    <w:p w14:paraId="42B58034">
      <w:pPr>
        <w:pStyle w:val="7"/>
        <w:spacing w:before="4"/>
        <w:jc w:val="both"/>
        <w:rPr>
          <w:rStyle w:val="5"/>
          <w:rFonts w:hint="default"/>
          <w:sz w:val="24"/>
          <w:szCs w:val="24"/>
        </w:rPr>
      </w:pPr>
    </w:p>
    <w:p w14:paraId="4B1F86C7">
      <w:pPr>
        <w:pStyle w:val="7"/>
        <w:spacing w:before="4"/>
        <w:jc w:val="both"/>
        <w:rPr>
          <w:rStyle w:val="5"/>
          <w:rFonts w:hint="default"/>
          <w:sz w:val="24"/>
          <w:szCs w:val="24"/>
        </w:rPr>
      </w:pPr>
    </w:p>
    <w:p w14:paraId="231BF86B">
      <w:pPr>
        <w:pStyle w:val="7"/>
        <w:spacing w:before="4"/>
        <w:jc w:val="both"/>
        <w:rPr>
          <w:rStyle w:val="5"/>
          <w:rFonts w:hint="default"/>
          <w:sz w:val="24"/>
          <w:szCs w:val="24"/>
        </w:rPr>
      </w:pPr>
    </w:p>
    <w:p w14:paraId="010C2FAC">
      <w:pPr>
        <w:pStyle w:val="7"/>
        <w:spacing w:before="4"/>
        <w:jc w:val="both"/>
        <w:rPr>
          <w:rStyle w:val="5"/>
          <w:rFonts w:hint="default"/>
          <w:sz w:val="24"/>
          <w:szCs w:val="24"/>
        </w:rPr>
      </w:pPr>
    </w:p>
    <w:p w14:paraId="6D556F1E">
      <w:pPr>
        <w:pStyle w:val="7"/>
        <w:spacing w:before="4"/>
        <w:jc w:val="both"/>
        <w:rPr>
          <w:rStyle w:val="5"/>
          <w:rFonts w:hint="default"/>
          <w:sz w:val="24"/>
          <w:szCs w:val="24"/>
        </w:rPr>
      </w:pPr>
    </w:p>
    <w:p w14:paraId="2D177C98">
      <w:pPr>
        <w:pStyle w:val="7"/>
        <w:spacing w:before="4"/>
        <w:jc w:val="both"/>
        <w:rPr>
          <w:rStyle w:val="5"/>
          <w:rFonts w:hint="default"/>
          <w:sz w:val="24"/>
          <w:szCs w:val="24"/>
        </w:rPr>
      </w:pPr>
    </w:p>
    <w:p w14:paraId="4C11480E">
      <w:pPr>
        <w:pStyle w:val="7"/>
        <w:spacing w:before="4"/>
        <w:jc w:val="both"/>
        <w:rPr>
          <w:rStyle w:val="5"/>
          <w:rFonts w:hint="default"/>
          <w:sz w:val="24"/>
          <w:szCs w:val="24"/>
        </w:rPr>
      </w:pPr>
    </w:p>
    <w:p w14:paraId="2A91B350">
      <w:pPr>
        <w:pStyle w:val="7"/>
        <w:spacing w:before="4"/>
        <w:jc w:val="both"/>
        <w:rPr>
          <w:rStyle w:val="5"/>
          <w:rFonts w:hint="default"/>
          <w:sz w:val="24"/>
          <w:szCs w:val="24"/>
        </w:rPr>
      </w:pPr>
    </w:p>
    <w:p w14:paraId="7111C6C4">
      <w:pPr>
        <w:pStyle w:val="7"/>
        <w:spacing w:before="4"/>
        <w:jc w:val="both"/>
        <w:rPr>
          <w:rStyle w:val="5"/>
          <w:rFonts w:hint="default"/>
          <w:sz w:val="24"/>
          <w:szCs w:val="24"/>
        </w:rPr>
      </w:pPr>
    </w:p>
    <w:p w14:paraId="25F2C7F7">
      <w:pPr>
        <w:pStyle w:val="7"/>
        <w:spacing w:before="4"/>
        <w:jc w:val="both"/>
        <w:rPr>
          <w:rStyle w:val="5"/>
          <w:rFonts w:hint="default"/>
          <w:sz w:val="24"/>
          <w:szCs w:val="24"/>
        </w:rPr>
      </w:pPr>
    </w:p>
    <w:p w14:paraId="75F18914">
      <w:pPr>
        <w:pStyle w:val="7"/>
        <w:spacing w:before="4"/>
        <w:jc w:val="both"/>
        <w:rPr>
          <w:rStyle w:val="5"/>
          <w:rFonts w:hint="default"/>
          <w:sz w:val="24"/>
          <w:szCs w:val="24"/>
        </w:rPr>
      </w:pPr>
    </w:p>
    <w:p w14:paraId="4B147B04">
      <w:pPr>
        <w:pStyle w:val="7"/>
        <w:spacing w:before="4"/>
        <w:jc w:val="both"/>
        <w:rPr>
          <w:rStyle w:val="5"/>
          <w:rFonts w:hint="default"/>
          <w:sz w:val="24"/>
          <w:szCs w:val="24"/>
        </w:rPr>
      </w:pPr>
    </w:p>
    <w:p w14:paraId="689F75D0">
      <w:pPr>
        <w:pStyle w:val="7"/>
        <w:spacing w:before="4"/>
        <w:jc w:val="both"/>
        <w:rPr>
          <w:rStyle w:val="5"/>
          <w:rFonts w:hint="default"/>
          <w:sz w:val="24"/>
          <w:szCs w:val="24"/>
        </w:rPr>
      </w:pPr>
    </w:p>
    <w:p w14:paraId="5F15EA76">
      <w:pPr>
        <w:pStyle w:val="7"/>
        <w:spacing w:before="4"/>
        <w:jc w:val="both"/>
        <w:rPr>
          <w:rStyle w:val="5"/>
          <w:rFonts w:hint="default"/>
          <w:sz w:val="24"/>
          <w:szCs w:val="24"/>
        </w:rPr>
      </w:pPr>
    </w:p>
    <w:p w14:paraId="6F35CE85">
      <w:pPr>
        <w:pStyle w:val="7"/>
        <w:spacing w:before="4"/>
        <w:ind w:firstLine="3362" w:firstLineChars="1400"/>
        <w:jc w:val="both"/>
        <w:rPr>
          <w:rStyle w:val="5"/>
          <w:rFonts w:hint="default"/>
          <w:b/>
          <w:bCs/>
          <w:sz w:val="24"/>
          <w:szCs w:val="24"/>
        </w:rPr>
      </w:pPr>
      <w:r>
        <w:rPr>
          <w:rStyle w:val="5"/>
          <w:rFonts w:hint="default"/>
          <w:b/>
          <w:bCs/>
          <w:sz w:val="24"/>
          <w:szCs w:val="24"/>
        </w:rPr>
        <w:t xml:space="preserve">CHAPTER-1 </w:t>
      </w:r>
    </w:p>
    <w:p w14:paraId="73255D6C">
      <w:pPr>
        <w:pStyle w:val="7"/>
        <w:spacing w:before="4"/>
        <w:ind w:firstLine="3122" w:firstLineChars="1300"/>
        <w:jc w:val="both"/>
        <w:rPr>
          <w:rStyle w:val="5"/>
          <w:rFonts w:hint="default"/>
          <w:sz w:val="24"/>
          <w:szCs w:val="24"/>
        </w:rPr>
      </w:pPr>
      <w:r>
        <w:rPr>
          <w:rStyle w:val="5"/>
          <w:rFonts w:hint="default"/>
          <w:b/>
          <w:bCs/>
          <w:sz w:val="24"/>
          <w:szCs w:val="24"/>
        </w:rPr>
        <w:t>INTRODUCTION</w:t>
      </w:r>
    </w:p>
    <w:p w14:paraId="63EA1E0B">
      <w:pPr>
        <w:pStyle w:val="7"/>
        <w:spacing w:before="4"/>
        <w:jc w:val="both"/>
        <w:rPr>
          <w:rStyle w:val="5"/>
          <w:rFonts w:hint="default"/>
          <w:sz w:val="24"/>
          <w:szCs w:val="24"/>
        </w:rPr>
      </w:pPr>
    </w:p>
    <w:p w14:paraId="4912A7E9">
      <w:pPr>
        <w:pStyle w:val="7"/>
        <w:spacing w:before="4"/>
        <w:jc w:val="both"/>
        <w:rPr>
          <w:rStyle w:val="5"/>
          <w:rFonts w:hint="default"/>
          <w:sz w:val="24"/>
          <w:szCs w:val="24"/>
        </w:rPr>
      </w:pPr>
    </w:p>
    <w:p w14:paraId="558C874E">
      <w:pPr>
        <w:pStyle w:val="7"/>
        <w:spacing w:before="4"/>
        <w:jc w:val="both"/>
        <w:rPr>
          <w:rStyle w:val="5"/>
          <w:rFonts w:hint="default"/>
          <w:sz w:val="24"/>
          <w:szCs w:val="24"/>
        </w:rPr>
      </w:pPr>
    </w:p>
    <w:p w14:paraId="66A8FA5D">
      <w:pPr>
        <w:pStyle w:val="7"/>
        <w:spacing w:before="4"/>
        <w:jc w:val="both"/>
        <w:rPr>
          <w:rStyle w:val="5"/>
          <w:rFonts w:hint="default"/>
          <w:sz w:val="24"/>
          <w:szCs w:val="24"/>
        </w:rPr>
      </w:pPr>
    </w:p>
    <w:p w14:paraId="13745E87">
      <w:pPr>
        <w:pStyle w:val="7"/>
        <w:spacing w:before="4"/>
        <w:jc w:val="both"/>
        <w:rPr>
          <w:rStyle w:val="5"/>
          <w:rFonts w:hint="default"/>
          <w:sz w:val="24"/>
          <w:szCs w:val="24"/>
        </w:rPr>
      </w:pPr>
    </w:p>
    <w:p w14:paraId="264F6C6B">
      <w:pPr>
        <w:pStyle w:val="7"/>
        <w:spacing w:before="4"/>
        <w:jc w:val="both"/>
        <w:rPr>
          <w:rStyle w:val="5"/>
          <w:rFonts w:hint="default"/>
          <w:sz w:val="24"/>
          <w:szCs w:val="24"/>
        </w:rPr>
      </w:pPr>
    </w:p>
    <w:p w14:paraId="0B98DF84">
      <w:pPr>
        <w:pStyle w:val="7"/>
        <w:spacing w:before="4"/>
        <w:jc w:val="both"/>
        <w:rPr>
          <w:rStyle w:val="5"/>
          <w:rFonts w:hint="default"/>
          <w:sz w:val="24"/>
          <w:szCs w:val="24"/>
        </w:rPr>
      </w:pPr>
    </w:p>
    <w:p w14:paraId="566586A0">
      <w:pPr>
        <w:pStyle w:val="7"/>
        <w:spacing w:before="4"/>
        <w:jc w:val="both"/>
        <w:rPr>
          <w:rStyle w:val="5"/>
          <w:rFonts w:hint="default"/>
          <w:sz w:val="24"/>
          <w:szCs w:val="24"/>
        </w:rPr>
      </w:pPr>
    </w:p>
    <w:p w14:paraId="7364A6D5">
      <w:pPr>
        <w:pStyle w:val="7"/>
        <w:spacing w:before="4"/>
        <w:jc w:val="both"/>
        <w:rPr>
          <w:rStyle w:val="5"/>
          <w:rFonts w:hint="default"/>
          <w:sz w:val="24"/>
          <w:szCs w:val="24"/>
        </w:rPr>
      </w:pPr>
    </w:p>
    <w:p w14:paraId="6F5C12C8">
      <w:pPr>
        <w:pStyle w:val="7"/>
        <w:spacing w:before="4"/>
        <w:jc w:val="both"/>
        <w:rPr>
          <w:rStyle w:val="5"/>
          <w:rFonts w:hint="default"/>
          <w:sz w:val="24"/>
          <w:szCs w:val="24"/>
        </w:rPr>
      </w:pPr>
    </w:p>
    <w:p w14:paraId="7D1C96AF">
      <w:pPr>
        <w:pStyle w:val="7"/>
        <w:spacing w:before="4"/>
        <w:jc w:val="both"/>
        <w:rPr>
          <w:rStyle w:val="5"/>
          <w:rFonts w:hint="default"/>
          <w:sz w:val="24"/>
          <w:szCs w:val="24"/>
        </w:rPr>
      </w:pPr>
    </w:p>
    <w:p w14:paraId="2D462048">
      <w:pPr>
        <w:pStyle w:val="7"/>
        <w:spacing w:before="4"/>
        <w:jc w:val="both"/>
        <w:rPr>
          <w:rStyle w:val="5"/>
          <w:rFonts w:hint="default"/>
          <w:sz w:val="24"/>
          <w:szCs w:val="24"/>
        </w:rPr>
      </w:pPr>
    </w:p>
    <w:p w14:paraId="733377F8">
      <w:pPr>
        <w:pStyle w:val="7"/>
        <w:spacing w:before="4"/>
        <w:jc w:val="both"/>
        <w:rPr>
          <w:rStyle w:val="5"/>
          <w:rFonts w:hint="default"/>
          <w:sz w:val="24"/>
          <w:szCs w:val="24"/>
        </w:rPr>
      </w:pPr>
    </w:p>
    <w:p w14:paraId="0AEEC4F6">
      <w:pPr>
        <w:pStyle w:val="7"/>
        <w:spacing w:before="4"/>
        <w:jc w:val="both"/>
        <w:rPr>
          <w:rStyle w:val="5"/>
          <w:rFonts w:hint="default"/>
          <w:sz w:val="24"/>
          <w:szCs w:val="24"/>
        </w:rPr>
      </w:pPr>
    </w:p>
    <w:p w14:paraId="736F4980">
      <w:pPr>
        <w:pStyle w:val="7"/>
        <w:spacing w:before="4"/>
        <w:jc w:val="both"/>
        <w:rPr>
          <w:rStyle w:val="5"/>
          <w:rFonts w:hint="default"/>
          <w:sz w:val="24"/>
          <w:szCs w:val="24"/>
        </w:rPr>
      </w:pPr>
    </w:p>
    <w:p w14:paraId="2C661398">
      <w:pPr>
        <w:pStyle w:val="7"/>
        <w:spacing w:before="4"/>
        <w:jc w:val="both"/>
        <w:rPr>
          <w:rStyle w:val="5"/>
          <w:rFonts w:hint="default"/>
          <w:sz w:val="24"/>
          <w:szCs w:val="24"/>
        </w:rPr>
      </w:pPr>
    </w:p>
    <w:p w14:paraId="05EECAA2">
      <w:pPr>
        <w:pStyle w:val="7"/>
        <w:spacing w:before="4"/>
        <w:jc w:val="both"/>
        <w:rPr>
          <w:rStyle w:val="5"/>
          <w:rFonts w:hint="default"/>
          <w:sz w:val="24"/>
          <w:szCs w:val="24"/>
        </w:rPr>
      </w:pPr>
    </w:p>
    <w:p w14:paraId="504EBEA8">
      <w:pPr>
        <w:pStyle w:val="7"/>
        <w:spacing w:before="4"/>
        <w:jc w:val="both"/>
        <w:rPr>
          <w:rStyle w:val="5"/>
          <w:rFonts w:hint="default"/>
          <w:sz w:val="24"/>
          <w:szCs w:val="24"/>
        </w:rPr>
      </w:pPr>
    </w:p>
    <w:p w14:paraId="62302E6A">
      <w:pPr>
        <w:pStyle w:val="7"/>
        <w:spacing w:before="4"/>
        <w:jc w:val="both"/>
        <w:rPr>
          <w:rStyle w:val="5"/>
          <w:rFonts w:hint="default"/>
          <w:sz w:val="24"/>
          <w:szCs w:val="24"/>
        </w:rPr>
      </w:pPr>
    </w:p>
    <w:p w14:paraId="137B8D59">
      <w:pPr>
        <w:pStyle w:val="7"/>
        <w:spacing w:before="4"/>
        <w:jc w:val="both"/>
        <w:rPr>
          <w:rStyle w:val="5"/>
          <w:rFonts w:hint="default"/>
          <w:sz w:val="24"/>
          <w:szCs w:val="24"/>
        </w:rPr>
      </w:pPr>
    </w:p>
    <w:p w14:paraId="7D2EB45E">
      <w:pPr>
        <w:pStyle w:val="7"/>
        <w:spacing w:before="4"/>
        <w:jc w:val="both"/>
        <w:rPr>
          <w:rStyle w:val="5"/>
          <w:rFonts w:hint="default"/>
          <w:sz w:val="24"/>
          <w:szCs w:val="24"/>
        </w:rPr>
      </w:pPr>
    </w:p>
    <w:p w14:paraId="49E1B38F">
      <w:pPr>
        <w:pStyle w:val="7"/>
        <w:spacing w:before="4"/>
        <w:jc w:val="both"/>
        <w:rPr>
          <w:rStyle w:val="5"/>
          <w:rFonts w:hint="default"/>
          <w:sz w:val="24"/>
          <w:szCs w:val="24"/>
        </w:rPr>
      </w:pPr>
    </w:p>
    <w:p w14:paraId="264147C6">
      <w:pPr>
        <w:pStyle w:val="7"/>
        <w:spacing w:before="4"/>
        <w:jc w:val="both"/>
        <w:rPr>
          <w:rStyle w:val="5"/>
          <w:rFonts w:hint="default"/>
          <w:sz w:val="24"/>
          <w:szCs w:val="24"/>
        </w:rPr>
      </w:pPr>
    </w:p>
    <w:p w14:paraId="4C21D118">
      <w:pPr>
        <w:pStyle w:val="7"/>
        <w:spacing w:before="4"/>
        <w:jc w:val="both"/>
        <w:rPr>
          <w:rStyle w:val="5"/>
          <w:rFonts w:hint="default"/>
          <w:sz w:val="24"/>
          <w:szCs w:val="24"/>
        </w:rPr>
      </w:pPr>
    </w:p>
    <w:p w14:paraId="3C21D790">
      <w:pPr>
        <w:pStyle w:val="7"/>
        <w:spacing w:before="4"/>
        <w:jc w:val="both"/>
        <w:rPr>
          <w:rStyle w:val="5"/>
          <w:rFonts w:hint="default"/>
          <w:sz w:val="24"/>
          <w:szCs w:val="24"/>
        </w:rPr>
      </w:pPr>
    </w:p>
    <w:p w14:paraId="14008F1B">
      <w:pPr>
        <w:pStyle w:val="7"/>
        <w:spacing w:before="4"/>
        <w:jc w:val="both"/>
        <w:rPr>
          <w:rStyle w:val="5"/>
          <w:rFonts w:hint="default"/>
          <w:sz w:val="24"/>
          <w:szCs w:val="24"/>
        </w:rPr>
      </w:pPr>
    </w:p>
    <w:p w14:paraId="7EA9ECBD">
      <w:pPr>
        <w:pStyle w:val="7"/>
        <w:spacing w:before="4"/>
        <w:jc w:val="both"/>
        <w:rPr>
          <w:rStyle w:val="5"/>
          <w:rFonts w:hint="default"/>
          <w:sz w:val="24"/>
          <w:szCs w:val="24"/>
        </w:rPr>
      </w:pPr>
    </w:p>
    <w:p w14:paraId="489C9E61">
      <w:pPr>
        <w:pStyle w:val="10"/>
        <w:keepNext w:val="0"/>
        <w:keepLines w:val="0"/>
        <w:widowControl/>
        <w:suppressLineNumbers w:val="0"/>
        <w:jc w:val="both"/>
        <w:rPr>
          <w:rStyle w:val="5"/>
          <w:rFonts w:hint="default"/>
          <w:sz w:val="24"/>
          <w:szCs w:val="24"/>
          <w:lang w:val="en-IN"/>
        </w:rPr>
      </w:pPr>
      <w:r>
        <w:rPr>
          <w:rStyle w:val="5"/>
          <w:rFonts w:hint="default"/>
          <w:sz w:val="24"/>
          <w:szCs w:val="24"/>
          <w:lang w:val="en-IN"/>
        </w:rPr>
        <w:t>Introduction:</w:t>
      </w:r>
    </w:p>
    <w:p w14:paraId="1E4B7A2F">
      <w:pPr>
        <w:pStyle w:val="10"/>
        <w:keepNext w:val="0"/>
        <w:keepLines w:val="0"/>
        <w:widowControl/>
        <w:suppressLineNumbers w:val="0"/>
        <w:jc w:val="both"/>
        <w:rPr>
          <w:rStyle w:val="5"/>
          <w:rFonts w:hint="default"/>
          <w:sz w:val="24"/>
          <w:szCs w:val="24"/>
        </w:rPr>
      </w:pPr>
      <w:r>
        <w:rPr>
          <w:rStyle w:val="5"/>
          <w:rFonts w:hint="default"/>
          <w:sz w:val="24"/>
          <w:szCs w:val="24"/>
        </w:rPr>
        <w:t>With the rapid growth of digital entertainment platforms, users are exposed to a vast collection of movies across different genres, languages, and cultures. This abundance of content often creates difficulty for users in selecting movies that match their preferences. To solve this problem, intelligent movie recommendation systems have become essential.</w:t>
      </w:r>
    </w:p>
    <w:p w14:paraId="6A02B783">
      <w:pPr>
        <w:pStyle w:val="10"/>
        <w:keepNext w:val="0"/>
        <w:keepLines w:val="0"/>
        <w:widowControl/>
        <w:suppressLineNumbers w:val="0"/>
        <w:jc w:val="both"/>
        <w:rPr>
          <w:rStyle w:val="5"/>
          <w:rFonts w:hint="default"/>
          <w:sz w:val="24"/>
          <w:szCs w:val="24"/>
        </w:rPr>
      </w:pPr>
      <w:r>
        <w:rPr>
          <w:rStyle w:val="5"/>
          <w:rFonts w:hint="default"/>
          <w:sz w:val="24"/>
          <w:szCs w:val="24"/>
        </w:rPr>
        <w:t>A movie recommendation system helps users discover relevant content based on their interests, behavior, and preferences. By using advanced technologies like Machine Learning (ML) and Artificial Intelligence (AI), these systems analyze user data and suggest personalized movie options.</w:t>
      </w:r>
    </w:p>
    <w:p w14:paraId="46928C0E">
      <w:pPr>
        <w:pStyle w:val="10"/>
        <w:keepNext w:val="0"/>
        <w:keepLines w:val="0"/>
        <w:widowControl/>
        <w:suppressLineNumbers w:val="0"/>
        <w:jc w:val="both"/>
        <w:rPr>
          <w:rStyle w:val="5"/>
          <w:rFonts w:hint="default"/>
          <w:sz w:val="24"/>
          <w:szCs w:val="24"/>
        </w:rPr>
      </w:pPr>
      <w:r>
        <w:rPr>
          <w:rStyle w:val="5"/>
          <w:rFonts w:hint="default"/>
          <w:sz w:val="24"/>
          <w:szCs w:val="24"/>
        </w:rPr>
        <w:t>This project, MovieFlix, focuses on developing a personalized movie recommendation system that provides accurate and relevant movie suggestions. The system uses datasets and machine learning techniques to understand user preferences and recommend movies efficiently.</w:t>
      </w:r>
    </w:p>
    <w:p w14:paraId="6DEE4597">
      <w:pPr>
        <w:pStyle w:val="7"/>
        <w:numPr>
          <w:ilvl w:val="1"/>
          <w:numId w:val="1"/>
        </w:numPr>
        <w:spacing w:before="4"/>
        <w:jc w:val="both"/>
        <w:rPr>
          <w:rStyle w:val="5"/>
          <w:rFonts w:hint="default"/>
          <w:sz w:val="24"/>
          <w:szCs w:val="24"/>
        </w:rPr>
      </w:pPr>
      <w:r>
        <w:rPr>
          <w:rStyle w:val="5"/>
          <w:rFonts w:hint="default"/>
          <w:sz w:val="24"/>
          <w:szCs w:val="24"/>
        </w:rPr>
        <w:t>Background and Significance of Air Pollution</w:t>
      </w:r>
    </w:p>
    <w:p w14:paraId="31A0F491">
      <w:pPr>
        <w:pStyle w:val="10"/>
        <w:keepNext w:val="0"/>
        <w:keepLines w:val="0"/>
        <w:widowControl/>
        <w:suppressLineNumbers w:val="0"/>
        <w:jc w:val="both"/>
        <w:rPr>
          <w:rStyle w:val="5"/>
          <w:rFonts w:hint="default"/>
          <w:sz w:val="24"/>
          <w:szCs w:val="24"/>
        </w:rPr>
      </w:pPr>
      <w:r>
        <w:rPr>
          <w:rStyle w:val="5"/>
          <w:rFonts w:hint="default"/>
          <w:sz w:val="24"/>
          <w:szCs w:val="24"/>
        </w:rPr>
        <w:t>With the rise of platforms like Netflix and Amazon Prime, users are overwhelmed with thousands of movie choices.</w:t>
      </w:r>
    </w:p>
    <w:p w14:paraId="216272FE">
      <w:pPr>
        <w:pStyle w:val="4"/>
        <w:keepNext w:val="0"/>
        <w:keepLines w:val="0"/>
        <w:widowControl/>
        <w:suppressLineNumbers w:val="0"/>
        <w:jc w:val="both"/>
        <w:rPr>
          <w:rStyle w:val="5"/>
          <w:rFonts w:hint="default"/>
          <w:sz w:val="24"/>
          <w:szCs w:val="24"/>
        </w:rPr>
      </w:pPr>
      <w:r>
        <w:rPr>
          <w:rStyle w:val="5"/>
          <w:rFonts w:hint="default"/>
          <w:sz w:val="24"/>
          <w:szCs w:val="24"/>
        </w:rPr>
        <w:t>Major Challenges:</w:t>
      </w:r>
    </w:p>
    <w:p w14:paraId="76A5CEC5">
      <w:pPr>
        <w:keepNext w:val="0"/>
        <w:keepLines w:val="0"/>
        <w:widowControl/>
        <w:numPr>
          <w:ilvl w:val="0"/>
          <w:numId w:val="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Too many options available </w:t>
      </w:r>
    </w:p>
    <w:p w14:paraId="7ECE124C">
      <w:pPr>
        <w:keepNext w:val="0"/>
        <w:keepLines w:val="0"/>
        <w:widowControl/>
        <w:numPr>
          <w:ilvl w:val="0"/>
          <w:numId w:val="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Difficulty in finding relevant content </w:t>
      </w:r>
    </w:p>
    <w:p w14:paraId="70F5A4E5">
      <w:pPr>
        <w:keepNext w:val="0"/>
        <w:keepLines w:val="0"/>
        <w:widowControl/>
        <w:numPr>
          <w:ilvl w:val="0"/>
          <w:numId w:val="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Time-consuming manual searching </w:t>
      </w:r>
    </w:p>
    <w:p w14:paraId="6D255A36">
      <w:pPr>
        <w:pStyle w:val="4"/>
        <w:keepNext w:val="0"/>
        <w:keepLines w:val="0"/>
        <w:widowControl/>
        <w:suppressLineNumbers w:val="0"/>
        <w:jc w:val="both"/>
        <w:rPr>
          <w:rStyle w:val="5"/>
          <w:rFonts w:hint="default"/>
          <w:sz w:val="24"/>
          <w:szCs w:val="24"/>
        </w:rPr>
      </w:pPr>
      <w:r>
        <w:rPr>
          <w:rStyle w:val="5"/>
          <w:rFonts w:hint="default"/>
          <w:sz w:val="24"/>
          <w:szCs w:val="24"/>
        </w:rPr>
        <w:t>Significance:</w:t>
      </w:r>
    </w:p>
    <w:p w14:paraId="1C703E2B">
      <w:pPr>
        <w:keepNext w:val="0"/>
        <w:keepLines w:val="0"/>
        <w:widowControl/>
        <w:numPr>
          <w:ilvl w:val="0"/>
          <w:numId w:val="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Enhances user experience </w:t>
      </w:r>
    </w:p>
    <w:p w14:paraId="719F2E58">
      <w:pPr>
        <w:keepNext w:val="0"/>
        <w:keepLines w:val="0"/>
        <w:widowControl/>
        <w:numPr>
          <w:ilvl w:val="0"/>
          <w:numId w:val="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Saves time in decision-making </w:t>
      </w:r>
    </w:p>
    <w:p w14:paraId="3DA9FC51">
      <w:pPr>
        <w:keepNext w:val="0"/>
        <w:keepLines w:val="0"/>
        <w:widowControl/>
        <w:numPr>
          <w:ilvl w:val="0"/>
          <w:numId w:val="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Provides personalized content </w:t>
      </w:r>
    </w:p>
    <w:p w14:paraId="54FC5BF5">
      <w:pPr>
        <w:keepNext w:val="0"/>
        <w:keepLines w:val="0"/>
        <w:widowControl/>
        <w:numPr>
          <w:ilvl w:val="0"/>
          <w:numId w:val="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Increases user engagement </w:t>
      </w:r>
    </w:p>
    <w:p w14:paraId="447A9B40">
      <w:pPr>
        <w:pStyle w:val="10"/>
        <w:keepNext w:val="0"/>
        <w:keepLines w:val="0"/>
        <w:widowControl/>
        <w:suppressLineNumbers w:val="0"/>
        <w:jc w:val="both"/>
        <w:rPr>
          <w:rStyle w:val="5"/>
          <w:rFonts w:hint="default"/>
          <w:sz w:val="24"/>
          <w:szCs w:val="24"/>
          <w:lang w:val="en-IN"/>
        </w:rPr>
      </w:pPr>
      <w:r>
        <w:rPr>
          <w:rStyle w:val="5"/>
          <w:rFonts w:hint="default"/>
          <w:sz w:val="24"/>
          <w:szCs w:val="24"/>
        </w:rPr>
        <w:t>Movie recommendation systems play a crucial role in improving user satisfaction by delivering content tailored to individual tastes.</w:t>
      </w:r>
    </w:p>
    <w:p w14:paraId="0320387D">
      <w:pPr>
        <w:pStyle w:val="7"/>
        <w:numPr>
          <w:ilvl w:val="1"/>
          <w:numId w:val="1"/>
        </w:numPr>
        <w:spacing w:before="4"/>
        <w:jc w:val="both"/>
        <w:rPr>
          <w:rStyle w:val="5"/>
          <w:rFonts w:hint="default"/>
          <w:sz w:val="24"/>
          <w:szCs w:val="24"/>
        </w:rPr>
      </w:pPr>
      <w:r>
        <w:rPr>
          <w:rStyle w:val="5"/>
          <w:rFonts w:hint="default"/>
          <w:sz w:val="24"/>
          <w:szCs w:val="24"/>
        </w:rPr>
        <w:t>Overview of Machine Learning in Environmental Monitoring</w:t>
      </w:r>
    </w:p>
    <w:p w14:paraId="6581AF94">
      <w:pPr>
        <w:pStyle w:val="10"/>
        <w:keepNext w:val="0"/>
        <w:keepLines w:val="0"/>
        <w:widowControl/>
        <w:suppressLineNumbers w:val="0"/>
        <w:jc w:val="both"/>
        <w:rPr>
          <w:rStyle w:val="5"/>
          <w:rFonts w:hint="default"/>
          <w:sz w:val="24"/>
          <w:szCs w:val="24"/>
        </w:rPr>
      </w:pPr>
      <w:r>
        <w:rPr>
          <w:rStyle w:val="5"/>
          <w:rFonts w:hint="default"/>
          <w:sz w:val="24"/>
          <w:szCs w:val="24"/>
        </w:rPr>
        <w:t>Machine Learning is widely used in recommendation systems to analyze user behavior and predict preferences.</w:t>
      </w:r>
    </w:p>
    <w:p w14:paraId="6AB8AAD6">
      <w:pPr>
        <w:pStyle w:val="10"/>
        <w:keepNext w:val="0"/>
        <w:keepLines w:val="0"/>
        <w:widowControl/>
        <w:suppressLineNumbers w:val="0"/>
        <w:jc w:val="both"/>
        <w:rPr>
          <w:rStyle w:val="5"/>
          <w:rFonts w:hint="default"/>
          <w:sz w:val="24"/>
          <w:szCs w:val="24"/>
        </w:rPr>
      </w:pPr>
      <w:r>
        <w:rPr>
          <w:rStyle w:val="5"/>
          <w:rFonts w:hint="default"/>
          <w:sz w:val="24"/>
          <w:szCs w:val="24"/>
        </w:rPr>
        <w:t>In MovieFlix, ML helps in:</w:t>
      </w:r>
    </w:p>
    <w:p w14:paraId="423EEDEE">
      <w:pPr>
        <w:keepNext w:val="0"/>
        <w:keepLines w:val="0"/>
        <w:widowControl/>
        <w:numPr>
          <w:ilvl w:val="0"/>
          <w:numId w:val="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Analyzing movie datasets </w:t>
      </w:r>
    </w:p>
    <w:p w14:paraId="0DF0BB0A">
      <w:pPr>
        <w:keepNext w:val="0"/>
        <w:keepLines w:val="0"/>
        <w:widowControl/>
        <w:numPr>
          <w:ilvl w:val="0"/>
          <w:numId w:val="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Identifying patterns in user preferences </w:t>
      </w:r>
    </w:p>
    <w:p w14:paraId="045C2B00">
      <w:pPr>
        <w:keepNext w:val="0"/>
        <w:keepLines w:val="0"/>
        <w:widowControl/>
        <w:numPr>
          <w:ilvl w:val="0"/>
          <w:numId w:val="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Recommending similar movies </w:t>
      </w:r>
    </w:p>
    <w:p w14:paraId="3625412C">
      <w:pPr>
        <w:keepNext w:val="0"/>
        <w:keepLines w:val="0"/>
        <w:widowControl/>
        <w:numPr>
          <w:ilvl w:val="0"/>
          <w:numId w:val="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Improving accuracy over time </w:t>
      </w:r>
    </w:p>
    <w:p w14:paraId="357646D3">
      <w:pPr>
        <w:pStyle w:val="4"/>
        <w:keepNext w:val="0"/>
        <w:keepLines w:val="0"/>
        <w:widowControl/>
        <w:suppressLineNumbers w:val="0"/>
        <w:jc w:val="both"/>
        <w:rPr>
          <w:rStyle w:val="5"/>
          <w:rFonts w:hint="default"/>
          <w:sz w:val="24"/>
          <w:szCs w:val="24"/>
        </w:rPr>
      </w:pPr>
      <w:r>
        <w:rPr>
          <w:rStyle w:val="5"/>
          <w:rFonts w:hint="default"/>
          <w:sz w:val="24"/>
          <w:szCs w:val="24"/>
        </w:rPr>
        <w:t>Common Techniques Used:</w:t>
      </w:r>
    </w:p>
    <w:p w14:paraId="435D1675">
      <w:pPr>
        <w:keepNext w:val="0"/>
        <w:keepLines w:val="0"/>
        <w:widowControl/>
        <w:numPr>
          <w:ilvl w:val="0"/>
          <w:numId w:val="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Content-Based Filtering </w:t>
      </w:r>
    </w:p>
    <w:p w14:paraId="7E76DCC8">
      <w:pPr>
        <w:keepNext w:val="0"/>
        <w:keepLines w:val="0"/>
        <w:widowControl/>
        <w:numPr>
          <w:ilvl w:val="0"/>
          <w:numId w:val="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Collaborative Filtering </w:t>
      </w:r>
    </w:p>
    <w:p w14:paraId="55BC83CA">
      <w:pPr>
        <w:keepNext w:val="0"/>
        <w:keepLines w:val="0"/>
        <w:widowControl/>
        <w:numPr>
          <w:ilvl w:val="0"/>
          <w:numId w:val="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Cosine Similarity </w:t>
      </w:r>
    </w:p>
    <w:p w14:paraId="40FF158E">
      <w:pPr>
        <w:pStyle w:val="10"/>
        <w:keepNext w:val="0"/>
        <w:keepLines w:val="0"/>
        <w:widowControl/>
        <w:suppressLineNumbers w:val="0"/>
        <w:jc w:val="both"/>
        <w:rPr>
          <w:rStyle w:val="5"/>
          <w:rFonts w:hint="default"/>
          <w:sz w:val="24"/>
          <w:szCs w:val="24"/>
        </w:rPr>
      </w:pPr>
      <w:r>
        <w:rPr>
          <w:rStyle w:val="5"/>
          <w:rFonts w:hint="default"/>
          <w:sz w:val="24"/>
          <w:szCs w:val="24"/>
        </w:rPr>
        <w:t>These techniques allow the system to generate intelligent and personalized movie suggestions.</w:t>
      </w:r>
    </w:p>
    <w:p w14:paraId="3CB26373">
      <w:pPr>
        <w:pStyle w:val="7"/>
        <w:numPr>
          <w:ilvl w:val="0"/>
          <w:numId w:val="6"/>
        </w:numPr>
        <w:spacing w:before="4"/>
        <w:jc w:val="both"/>
        <w:rPr>
          <w:rStyle w:val="5"/>
          <w:rFonts w:hint="default"/>
          <w:sz w:val="24"/>
          <w:szCs w:val="24"/>
          <w:lang w:val="en-IN"/>
        </w:rPr>
      </w:pPr>
      <w:r>
        <w:rPr>
          <w:rStyle w:val="5"/>
          <w:rFonts w:hint="default"/>
          <w:sz w:val="24"/>
          <w:szCs w:val="24"/>
          <w:lang w:val="en-IN"/>
        </w:rPr>
        <w:t xml:space="preserve">Random Forest </w:t>
      </w:r>
    </w:p>
    <w:p w14:paraId="0A12EA5C">
      <w:pPr>
        <w:pStyle w:val="7"/>
        <w:numPr>
          <w:ilvl w:val="0"/>
          <w:numId w:val="6"/>
        </w:numPr>
        <w:spacing w:before="4"/>
        <w:jc w:val="both"/>
        <w:rPr>
          <w:rStyle w:val="5"/>
          <w:rFonts w:hint="default"/>
          <w:sz w:val="24"/>
          <w:szCs w:val="24"/>
          <w:lang w:val="en-IN"/>
        </w:rPr>
      </w:pPr>
      <w:r>
        <w:rPr>
          <w:rStyle w:val="5"/>
          <w:rFonts w:hint="default"/>
          <w:sz w:val="24"/>
          <w:szCs w:val="24"/>
          <w:lang w:val="en-IN"/>
        </w:rPr>
        <w:t>Neural Networks</w:t>
      </w:r>
    </w:p>
    <w:p w14:paraId="2C6AD713">
      <w:pPr>
        <w:pStyle w:val="7"/>
        <w:spacing w:before="4"/>
        <w:jc w:val="both"/>
        <w:rPr>
          <w:rStyle w:val="5"/>
          <w:rFonts w:hint="default"/>
          <w:sz w:val="24"/>
          <w:szCs w:val="24"/>
          <w:lang w:val="en-IN"/>
        </w:rPr>
      </w:pPr>
    </w:p>
    <w:p w14:paraId="64FA0A75">
      <w:pPr>
        <w:pStyle w:val="7"/>
        <w:spacing w:before="4"/>
        <w:jc w:val="both"/>
        <w:rPr>
          <w:rStyle w:val="5"/>
          <w:rFonts w:hint="default"/>
          <w:sz w:val="24"/>
          <w:szCs w:val="24"/>
          <w:lang w:val="en-IN"/>
        </w:rPr>
      </w:pPr>
    </w:p>
    <w:p w14:paraId="1572A936">
      <w:pPr>
        <w:pStyle w:val="7"/>
        <w:numPr>
          <w:ilvl w:val="1"/>
          <w:numId w:val="1"/>
        </w:numPr>
        <w:spacing w:before="4"/>
        <w:jc w:val="both"/>
        <w:rPr>
          <w:rStyle w:val="5"/>
          <w:rFonts w:hint="default"/>
          <w:sz w:val="24"/>
          <w:szCs w:val="24"/>
        </w:rPr>
      </w:pPr>
      <w:r>
        <w:rPr>
          <w:rStyle w:val="5"/>
          <w:rFonts w:hint="default"/>
          <w:sz w:val="24"/>
          <w:szCs w:val="24"/>
        </w:rPr>
        <w:t>Research Objectives and Scope</w:t>
      </w:r>
    </w:p>
    <w:p w14:paraId="6D085A57">
      <w:pPr>
        <w:pStyle w:val="7"/>
        <w:spacing w:before="4"/>
        <w:ind w:left="720"/>
        <w:jc w:val="both"/>
        <w:rPr>
          <w:rStyle w:val="5"/>
          <w:rFonts w:hint="default"/>
          <w:sz w:val="24"/>
          <w:szCs w:val="24"/>
          <w:lang w:val="en-IN"/>
        </w:rPr>
      </w:pPr>
    </w:p>
    <w:p w14:paraId="186C59D2">
      <w:pPr>
        <w:pStyle w:val="4"/>
        <w:keepNext w:val="0"/>
        <w:keepLines w:val="0"/>
        <w:widowControl/>
        <w:suppressLineNumbers w:val="0"/>
        <w:jc w:val="both"/>
        <w:rPr>
          <w:rStyle w:val="5"/>
          <w:rFonts w:hint="default"/>
          <w:sz w:val="24"/>
          <w:szCs w:val="24"/>
        </w:rPr>
      </w:pPr>
      <w:r>
        <w:rPr>
          <w:rStyle w:val="5"/>
          <w:rFonts w:hint="default"/>
          <w:sz w:val="24"/>
          <w:szCs w:val="24"/>
        </w:rPr>
        <w:t>Objectives:</w:t>
      </w:r>
    </w:p>
    <w:p w14:paraId="64679B82">
      <w:pPr>
        <w:keepNext w:val="0"/>
        <w:keepLines w:val="0"/>
        <w:widowControl/>
        <w:numPr>
          <w:ilvl w:val="0"/>
          <w:numId w:val="7"/>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To develop a personalized movie recommendation system </w:t>
      </w:r>
    </w:p>
    <w:p w14:paraId="601089EC">
      <w:pPr>
        <w:keepNext w:val="0"/>
        <w:keepLines w:val="0"/>
        <w:widowControl/>
        <w:numPr>
          <w:ilvl w:val="0"/>
          <w:numId w:val="7"/>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To analyze movie datasets for meaningful insights </w:t>
      </w:r>
    </w:p>
    <w:p w14:paraId="2B661952">
      <w:pPr>
        <w:keepNext w:val="0"/>
        <w:keepLines w:val="0"/>
        <w:widowControl/>
        <w:numPr>
          <w:ilvl w:val="0"/>
          <w:numId w:val="7"/>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To implement machine learning algorithms for recommendations </w:t>
      </w:r>
    </w:p>
    <w:p w14:paraId="4DBDFFF0">
      <w:pPr>
        <w:keepNext w:val="0"/>
        <w:keepLines w:val="0"/>
        <w:widowControl/>
        <w:numPr>
          <w:ilvl w:val="0"/>
          <w:numId w:val="7"/>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To improve recommendation accuracy </w:t>
      </w:r>
    </w:p>
    <w:p w14:paraId="1D1941ED">
      <w:pPr>
        <w:keepNext w:val="0"/>
        <w:keepLines w:val="0"/>
        <w:widowControl/>
        <w:numPr>
          <w:ilvl w:val="0"/>
          <w:numId w:val="7"/>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To provide a user-friendly interface </w:t>
      </w:r>
    </w:p>
    <w:p w14:paraId="0B67BCAF">
      <w:pPr>
        <w:pStyle w:val="4"/>
        <w:keepNext w:val="0"/>
        <w:keepLines w:val="0"/>
        <w:widowControl/>
        <w:suppressLineNumbers w:val="0"/>
        <w:jc w:val="both"/>
        <w:rPr>
          <w:rStyle w:val="5"/>
          <w:rFonts w:hint="default"/>
          <w:sz w:val="24"/>
          <w:szCs w:val="24"/>
        </w:rPr>
      </w:pPr>
      <w:r>
        <w:rPr>
          <w:rStyle w:val="5"/>
          <w:rFonts w:hint="default"/>
          <w:sz w:val="24"/>
          <w:szCs w:val="24"/>
        </w:rPr>
        <w:t>Scope:</w:t>
      </w:r>
    </w:p>
    <w:p w14:paraId="28215CE4">
      <w:pPr>
        <w:keepNext w:val="0"/>
        <w:keepLines w:val="0"/>
        <w:widowControl/>
        <w:numPr>
          <w:ilvl w:val="0"/>
          <w:numId w:val="8"/>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Can be used in OTT platforms </w:t>
      </w:r>
    </w:p>
    <w:p w14:paraId="5259FD5F">
      <w:pPr>
        <w:keepNext w:val="0"/>
        <w:keepLines w:val="0"/>
        <w:widowControl/>
        <w:numPr>
          <w:ilvl w:val="0"/>
          <w:numId w:val="8"/>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Helps users discover new movies </w:t>
      </w:r>
    </w:p>
    <w:p w14:paraId="579738C3">
      <w:pPr>
        <w:keepNext w:val="0"/>
        <w:keepLines w:val="0"/>
        <w:widowControl/>
        <w:numPr>
          <w:ilvl w:val="0"/>
          <w:numId w:val="8"/>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Useful for entertainment applications </w:t>
      </w:r>
    </w:p>
    <w:p w14:paraId="48A5AD4E">
      <w:pPr>
        <w:keepNext w:val="0"/>
        <w:keepLines w:val="0"/>
        <w:widowControl/>
        <w:numPr>
          <w:ilvl w:val="0"/>
          <w:numId w:val="8"/>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Can be extended with AI features like mood detection</w:t>
      </w:r>
    </w:p>
    <w:p w14:paraId="06FF7FA4">
      <w:pPr>
        <w:pStyle w:val="13"/>
        <w:ind w:left="720"/>
        <w:jc w:val="both"/>
        <w:rPr>
          <w:rStyle w:val="5"/>
          <w:rFonts w:hint="default"/>
          <w:sz w:val="24"/>
          <w:szCs w:val="24"/>
        </w:rPr>
      </w:pPr>
    </w:p>
    <w:p w14:paraId="1AA820C2">
      <w:pPr>
        <w:pStyle w:val="3"/>
        <w:numPr>
          <w:ilvl w:val="1"/>
          <w:numId w:val="1"/>
        </w:numPr>
        <w:jc w:val="both"/>
        <w:rPr>
          <w:rStyle w:val="5"/>
          <w:rFonts w:hint="default"/>
          <w:sz w:val="24"/>
          <w:szCs w:val="24"/>
        </w:rPr>
      </w:pPr>
      <w:r>
        <w:rPr>
          <w:rStyle w:val="5"/>
          <w:rFonts w:hint="default"/>
          <w:sz w:val="24"/>
          <w:szCs w:val="24"/>
        </w:rPr>
        <w:t>Current Challenges in Air Pollution Detection</w:t>
      </w:r>
    </w:p>
    <w:p w14:paraId="308B3426">
      <w:pPr>
        <w:keepNext w:val="0"/>
        <w:keepLines w:val="0"/>
        <w:widowControl/>
        <w:numPr>
          <w:ilvl w:val="0"/>
          <w:numId w:val="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Cold start problem (new users with no data) </w:t>
      </w:r>
    </w:p>
    <w:p w14:paraId="67C01755">
      <w:pPr>
        <w:keepNext w:val="0"/>
        <w:keepLines w:val="0"/>
        <w:widowControl/>
        <w:numPr>
          <w:ilvl w:val="0"/>
          <w:numId w:val="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Data sparsity (limited user interactions) </w:t>
      </w:r>
    </w:p>
    <w:p w14:paraId="2E1667A7">
      <w:pPr>
        <w:keepNext w:val="0"/>
        <w:keepLines w:val="0"/>
        <w:widowControl/>
        <w:numPr>
          <w:ilvl w:val="0"/>
          <w:numId w:val="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Difficulty in understanding user preferences accurately </w:t>
      </w:r>
    </w:p>
    <w:p w14:paraId="3D9AB898">
      <w:pPr>
        <w:keepNext w:val="0"/>
        <w:keepLines w:val="0"/>
        <w:widowControl/>
        <w:numPr>
          <w:ilvl w:val="0"/>
          <w:numId w:val="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Handling large datasets efficiently </w:t>
      </w:r>
    </w:p>
    <w:p w14:paraId="58D1A80A">
      <w:pPr>
        <w:keepNext w:val="0"/>
        <w:keepLines w:val="0"/>
        <w:widowControl/>
        <w:numPr>
          <w:ilvl w:val="0"/>
          <w:numId w:val="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Lack of real-time personalization </w:t>
      </w:r>
    </w:p>
    <w:p w14:paraId="2AC5AA1D">
      <w:pPr>
        <w:pStyle w:val="10"/>
        <w:keepNext w:val="0"/>
        <w:keepLines w:val="0"/>
        <w:widowControl/>
        <w:suppressLineNumbers w:val="0"/>
        <w:jc w:val="both"/>
        <w:rPr>
          <w:rStyle w:val="5"/>
          <w:rFonts w:hint="default"/>
          <w:sz w:val="24"/>
          <w:szCs w:val="24"/>
          <w:lang w:val="en-IN"/>
        </w:rPr>
      </w:pPr>
      <w:r>
        <w:rPr>
          <w:rStyle w:val="5"/>
          <w:rFonts w:hint="default"/>
          <w:sz w:val="24"/>
          <w:szCs w:val="24"/>
        </w:rPr>
        <w:t>These challenges make it important to design efficient and intelligent recommendation systems.</w:t>
      </w:r>
    </w:p>
    <w:p w14:paraId="0E866303">
      <w:pPr>
        <w:pStyle w:val="3"/>
        <w:jc w:val="both"/>
        <w:rPr>
          <w:rStyle w:val="5"/>
          <w:rFonts w:hint="default"/>
          <w:sz w:val="24"/>
          <w:szCs w:val="24"/>
          <w:lang w:val="en-IN"/>
        </w:rPr>
      </w:pPr>
      <w:r>
        <w:rPr>
          <w:rStyle w:val="5"/>
          <w:rFonts w:hint="default"/>
          <w:sz w:val="24"/>
          <w:szCs w:val="24"/>
        </w:rPr>
        <w:t>1.5 Applications of ML in AQI Prediction</w:t>
      </w:r>
    </w:p>
    <w:p w14:paraId="62F80735">
      <w:pPr>
        <w:keepNext w:val="0"/>
        <w:keepLines w:val="0"/>
        <w:widowControl/>
        <w:numPr>
          <w:ilvl w:val="0"/>
          <w:numId w:val="1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OTT platforms (Netflix, Amazon Prime, Hotstar) </w:t>
      </w:r>
    </w:p>
    <w:p w14:paraId="7B10B314">
      <w:pPr>
        <w:keepNext w:val="0"/>
        <w:keepLines w:val="0"/>
        <w:widowControl/>
        <w:numPr>
          <w:ilvl w:val="0"/>
          <w:numId w:val="1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Online streaming services </w:t>
      </w:r>
    </w:p>
    <w:p w14:paraId="27C30C90">
      <w:pPr>
        <w:keepNext w:val="0"/>
        <w:keepLines w:val="0"/>
        <w:widowControl/>
        <w:numPr>
          <w:ilvl w:val="0"/>
          <w:numId w:val="1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Personalized entertainment apps </w:t>
      </w:r>
    </w:p>
    <w:p w14:paraId="2B224B6D">
      <w:pPr>
        <w:keepNext w:val="0"/>
        <w:keepLines w:val="0"/>
        <w:widowControl/>
        <w:numPr>
          <w:ilvl w:val="0"/>
          <w:numId w:val="1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AI-based content discovery systems </w:t>
      </w:r>
    </w:p>
    <w:p w14:paraId="62049BDC">
      <w:pPr>
        <w:keepNext w:val="0"/>
        <w:keepLines w:val="0"/>
        <w:widowControl/>
        <w:numPr>
          <w:ilvl w:val="0"/>
          <w:numId w:val="1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Smart TV and mobile applications </w:t>
      </w:r>
    </w:p>
    <w:p w14:paraId="326C9892">
      <w:pPr>
        <w:pStyle w:val="7"/>
        <w:spacing w:before="4"/>
        <w:jc w:val="both"/>
        <w:rPr>
          <w:rStyle w:val="5"/>
          <w:rFonts w:hint="default"/>
          <w:sz w:val="24"/>
          <w:szCs w:val="24"/>
        </w:rPr>
      </w:pPr>
      <w:r>
        <w:rPr>
          <w:rStyle w:val="5"/>
          <w:rFonts w:hint="default"/>
          <w:sz w:val="24"/>
          <w:szCs w:val="24"/>
        </w:rPr>
        <w:t>Movie recommendation systems are widely used in modern digital platforms to enhance user experience and engagement.</w:t>
      </w:r>
    </w:p>
    <w:p w14:paraId="2C8CB593">
      <w:pPr>
        <w:pStyle w:val="7"/>
        <w:spacing w:before="4"/>
        <w:jc w:val="both"/>
        <w:rPr>
          <w:rStyle w:val="5"/>
          <w:rFonts w:hint="default"/>
          <w:sz w:val="24"/>
          <w:szCs w:val="24"/>
        </w:rPr>
      </w:pPr>
    </w:p>
    <w:p w14:paraId="4E1CFC84">
      <w:pPr>
        <w:pStyle w:val="7"/>
        <w:spacing w:before="4"/>
        <w:jc w:val="both"/>
        <w:rPr>
          <w:rStyle w:val="5"/>
          <w:rFonts w:hint="default"/>
          <w:sz w:val="24"/>
          <w:szCs w:val="24"/>
        </w:rPr>
      </w:pPr>
    </w:p>
    <w:p w14:paraId="339F62C4">
      <w:pPr>
        <w:pStyle w:val="7"/>
        <w:spacing w:before="4"/>
        <w:jc w:val="both"/>
        <w:rPr>
          <w:rStyle w:val="5"/>
          <w:rFonts w:hint="default"/>
          <w:sz w:val="24"/>
          <w:szCs w:val="24"/>
        </w:rPr>
      </w:pPr>
    </w:p>
    <w:p w14:paraId="7610EBBF">
      <w:pPr>
        <w:pStyle w:val="7"/>
        <w:spacing w:before="4"/>
        <w:jc w:val="both"/>
        <w:rPr>
          <w:rStyle w:val="5"/>
          <w:rFonts w:hint="default"/>
          <w:sz w:val="24"/>
          <w:szCs w:val="24"/>
        </w:rPr>
      </w:pPr>
    </w:p>
    <w:p w14:paraId="0F998787">
      <w:pPr>
        <w:pStyle w:val="7"/>
        <w:spacing w:before="4"/>
        <w:jc w:val="both"/>
        <w:rPr>
          <w:rStyle w:val="5"/>
          <w:rFonts w:hint="default"/>
          <w:sz w:val="24"/>
          <w:szCs w:val="24"/>
        </w:rPr>
      </w:pPr>
    </w:p>
    <w:p w14:paraId="778E5F1D">
      <w:pPr>
        <w:pStyle w:val="7"/>
        <w:spacing w:before="4"/>
        <w:jc w:val="both"/>
        <w:rPr>
          <w:rStyle w:val="5"/>
          <w:rFonts w:hint="default"/>
          <w:sz w:val="24"/>
          <w:szCs w:val="24"/>
        </w:rPr>
      </w:pPr>
    </w:p>
    <w:p w14:paraId="2BC571D6">
      <w:pPr>
        <w:pStyle w:val="7"/>
        <w:spacing w:before="4"/>
        <w:jc w:val="both"/>
        <w:rPr>
          <w:rStyle w:val="5"/>
          <w:rFonts w:hint="default"/>
          <w:sz w:val="24"/>
          <w:szCs w:val="24"/>
        </w:rPr>
      </w:pPr>
    </w:p>
    <w:p w14:paraId="674D1F75">
      <w:pPr>
        <w:pStyle w:val="7"/>
        <w:spacing w:before="4"/>
        <w:jc w:val="both"/>
        <w:rPr>
          <w:rStyle w:val="5"/>
          <w:rFonts w:hint="default"/>
          <w:sz w:val="24"/>
          <w:szCs w:val="24"/>
        </w:rPr>
      </w:pPr>
    </w:p>
    <w:p w14:paraId="3D29FFF9">
      <w:pPr>
        <w:pStyle w:val="7"/>
        <w:spacing w:before="4"/>
        <w:jc w:val="both"/>
        <w:rPr>
          <w:rStyle w:val="5"/>
          <w:rFonts w:hint="default"/>
          <w:sz w:val="24"/>
          <w:szCs w:val="24"/>
        </w:rPr>
      </w:pPr>
    </w:p>
    <w:p w14:paraId="305E6596">
      <w:pPr>
        <w:pStyle w:val="7"/>
        <w:spacing w:before="4"/>
        <w:jc w:val="both"/>
        <w:rPr>
          <w:rStyle w:val="5"/>
          <w:rFonts w:hint="default"/>
          <w:sz w:val="24"/>
          <w:szCs w:val="24"/>
        </w:rPr>
      </w:pPr>
    </w:p>
    <w:p w14:paraId="5E924D0A">
      <w:pPr>
        <w:pStyle w:val="7"/>
        <w:spacing w:before="4"/>
        <w:jc w:val="both"/>
        <w:rPr>
          <w:rStyle w:val="5"/>
          <w:rFonts w:hint="default"/>
          <w:sz w:val="24"/>
          <w:szCs w:val="24"/>
        </w:rPr>
      </w:pPr>
    </w:p>
    <w:p w14:paraId="355FE2F4">
      <w:pPr>
        <w:pStyle w:val="7"/>
        <w:spacing w:before="4"/>
        <w:jc w:val="both"/>
        <w:rPr>
          <w:rStyle w:val="5"/>
          <w:rFonts w:hint="default"/>
          <w:sz w:val="24"/>
          <w:szCs w:val="24"/>
        </w:rPr>
      </w:pPr>
    </w:p>
    <w:p w14:paraId="1CB7E53A">
      <w:pPr>
        <w:pStyle w:val="7"/>
        <w:spacing w:before="4"/>
        <w:jc w:val="both"/>
        <w:rPr>
          <w:rStyle w:val="5"/>
          <w:rFonts w:hint="default"/>
          <w:sz w:val="24"/>
          <w:szCs w:val="24"/>
        </w:rPr>
      </w:pPr>
    </w:p>
    <w:p w14:paraId="4135E41D">
      <w:pPr>
        <w:pStyle w:val="7"/>
        <w:spacing w:before="4"/>
        <w:jc w:val="both"/>
        <w:rPr>
          <w:rStyle w:val="5"/>
          <w:rFonts w:hint="default"/>
          <w:sz w:val="24"/>
          <w:szCs w:val="24"/>
        </w:rPr>
      </w:pPr>
    </w:p>
    <w:p w14:paraId="28011AFA">
      <w:pPr>
        <w:pStyle w:val="7"/>
        <w:spacing w:before="4"/>
        <w:jc w:val="both"/>
        <w:rPr>
          <w:rStyle w:val="5"/>
          <w:rFonts w:hint="default"/>
          <w:sz w:val="24"/>
          <w:szCs w:val="24"/>
        </w:rPr>
      </w:pPr>
    </w:p>
    <w:p w14:paraId="2187850F">
      <w:pPr>
        <w:pStyle w:val="7"/>
        <w:spacing w:before="4"/>
        <w:jc w:val="both"/>
        <w:rPr>
          <w:rStyle w:val="5"/>
          <w:rFonts w:hint="default"/>
          <w:sz w:val="24"/>
          <w:szCs w:val="24"/>
        </w:rPr>
      </w:pPr>
    </w:p>
    <w:p w14:paraId="797449B4">
      <w:pPr>
        <w:pStyle w:val="7"/>
        <w:spacing w:before="4"/>
        <w:jc w:val="both"/>
        <w:rPr>
          <w:rStyle w:val="5"/>
          <w:rFonts w:hint="default"/>
          <w:sz w:val="24"/>
          <w:szCs w:val="24"/>
        </w:rPr>
      </w:pPr>
    </w:p>
    <w:p w14:paraId="43B802A2">
      <w:pPr>
        <w:pStyle w:val="7"/>
        <w:spacing w:before="4"/>
        <w:jc w:val="both"/>
        <w:rPr>
          <w:rStyle w:val="5"/>
          <w:rFonts w:hint="default"/>
          <w:sz w:val="24"/>
          <w:szCs w:val="24"/>
        </w:rPr>
      </w:pPr>
    </w:p>
    <w:p w14:paraId="6F931B7A">
      <w:pPr>
        <w:pStyle w:val="7"/>
        <w:spacing w:before="4"/>
        <w:jc w:val="both"/>
        <w:rPr>
          <w:rStyle w:val="5"/>
          <w:rFonts w:hint="default"/>
          <w:sz w:val="24"/>
          <w:szCs w:val="24"/>
        </w:rPr>
      </w:pPr>
    </w:p>
    <w:p w14:paraId="2C49E3F8">
      <w:pPr>
        <w:pStyle w:val="7"/>
        <w:spacing w:before="4"/>
        <w:jc w:val="both"/>
        <w:rPr>
          <w:rStyle w:val="5"/>
          <w:rFonts w:hint="default"/>
          <w:sz w:val="24"/>
          <w:szCs w:val="24"/>
        </w:rPr>
      </w:pPr>
    </w:p>
    <w:p w14:paraId="6592744F">
      <w:pPr>
        <w:pStyle w:val="7"/>
        <w:spacing w:before="4"/>
        <w:jc w:val="both"/>
        <w:rPr>
          <w:rStyle w:val="5"/>
          <w:rFonts w:hint="default"/>
          <w:sz w:val="24"/>
          <w:szCs w:val="24"/>
        </w:rPr>
      </w:pPr>
    </w:p>
    <w:p w14:paraId="1DD16BE0">
      <w:pPr>
        <w:pStyle w:val="7"/>
        <w:spacing w:before="4"/>
        <w:jc w:val="both"/>
        <w:rPr>
          <w:rStyle w:val="5"/>
          <w:rFonts w:hint="default"/>
          <w:sz w:val="24"/>
          <w:szCs w:val="24"/>
          <w:lang w:val="en-IN"/>
        </w:rPr>
      </w:pPr>
      <w:r>
        <w:rPr>
          <w:rStyle w:val="5"/>
          <w:rFonts w:hint="default"/>
          <w:sz w:val="24"/>
          <w:szCs w:val="24"/>
          <w:lang w:val="en-IN"/>
        </w:rPr>
        <w:t xml:space="preserve">   </w:t>
      </w:r>
      <w:r>
        <w:rPr>
          <w:rStyle w:val="5"/>
          <w:rFonts w:hint="default"/>
          <w:sz w:val="24"/>
          <w:szCs w:val="24"/>
          <w:lang w:val="en-IN"/>
        </w:rPr>
        <w:t xml:space="preserve">                                           </w:t>
      </w:r>
      <w:r>
        <w:rPr>
          <w:rStyle w:val="5"/>
          <w:rFonts w:hint="default"/>
          <w:sz w:val="24"/>
          <w:szCs w:val="24"/>
          <w:lang w:val="en-IN"/>
        </w:rPr>
        <w:t xml:space="preserve"> </w:t>
      </w:r>
      <w:r>
        <w:rPr>
          <w:rStyle w:val="5"/>
          <w:rFonts w:hint="default"/>
          <w:sz w:val="24"/>
          <w:szCs w:val="24"/>
          <w:lang w:val="en-IN"/>
        </w:rPr>
        <w:t xml:space="preserve"> </w:t>
      </w:r>
    </w:p>
    <w:p w14:paraId="68F997CA">
      <w:pPr>
        <w:pStyle w:val="7"/>
        <w:spacing w:before="4"/>
        <w:jc w:val="both"/>
        <w:rPr>
          <w:rStyle w:val="5"/>
          <w:rFonts w:hint="default"/>
          <w:sz w:val="24"/>
          <w:szCs w:val="24"/>
          <w:lang w:val="en-IN"/>
        </w:rPr>
      </w:pPr>
    </w:p>
    <w:p w14:paraId="61BEE8E8">
      <w:pPr>
        <w:pStyle w:val="7"/>
        <w:spacing w:before="4"/>
        <w:jc w:val="both"/>
        <w:rPr>
          <w:rStyle w:val="5"/>
          <w:rFonts w:hint="default"/>
          <w:sz w:val="24"/>
          <w:szCs w:val="24"/>
          <w:lang w:val="en-IN"/>
        </w:rPr>
      </w:pPr>
    </w:p>
    <w:p w14:paraId="668C1765">
      <w:pPr>
        <w:pStyle w:val="7"/>
        <w:spacing w:before="4"/>
        <w:jc w:val="both"/>
        <w:rPr>
          <w:rStyle w:val="5"/>
          <w:rFonts w:hint="default"/>
          <w:sz w:val="24"/>
          <w:szCs w:val="24"/>
          <w:lang w:val="en-IN"/>
        </w:rPr>
      </w:pPr>
    </w:p>
    <w:p w14:paraId="1A34BE2B">
      <w:pPr>
        <w:pStyle w:val="7"/>
        <w:spacing w:before="4"/>
        <w:jc w:val="both"/>
        <w:rPr>
          <w:rStyle w:val="5"/>
          <w:rFonts w:hint="default"/>
          <w:sz w:val="24"/>
          <w:szCs w:val="24"/>
          <w:lang w:val="en-IN"/>
        </w:rPr>
      </w:pPr>
    </w:p>
    <w:p w14:paraId="0C0F6766">
      <w:pPr>
        <w:pStyle w:val="7"/>
        <w:spacing w:before="4"/>
        <w:jc w:val="both"/>
        <w:rPr>
          <w:rStyle w:val="5"/>
          <w:rFonts w:hint="default"/>
          <w:sz w:val="24"/>
          <w:szCs w:val="24"/>
          <w:lang w:val="en-IN"/>
        </w:rPr>
      </w:pPr>
    </w:p>
    <w:p w14:paraId="66CF799A">
      <w:pPr>
        <w:pStyle w:val="7"/>
        <w:spacing w:before="4"/>
        <w:jc w:val="both"/>
        <w:rPr>
          <w:rStyle w:val="5"/>
          <w:rFonts w:hint="default"/>
          <w:sz w:val="24"/>
          <w:szCs w:val="24"/>
          <w:lang w:val="en-IN"/>
        </w:rPr>
      </w:pPr>
    </w:p>
    <w:p w14:paraId="66BD866C">
      <w:pPr>
        <w:pStyle w:val="7"/>
        <w:spacing w:before="4"/>
        <w:jc w:val="both"/>
        <w:rPr>
          <w:rStyle w:val="5"/>
          <w:rFonts w:hint="default"/>
          <w:sz w:val="24"/>
          <w:szCs w:val="24"/>
          <w:lang w:val="en-IN"/>
        </w:rPr>
      </w:pPr>
    </w:p>
    <w:p w14:paraId="1D8E0D8E">
      <w:pPr>
        <w:pStyle w:val="7"/>
        <w:spacing w:before="4"/>
        <w:jc w:val="both"/>
        <w:rPr>
          <w:rStyle w:val="5"/>
          <w:rFonts w:hint="default"/>
          <w:sz w:val="24"/>
          <w:szCs w:val="24"/>
          <w:lang w:val="en-IN"/>
        </w:rPr>
      </w:pPr>
    </w:p>
    <w:p w14:paraId="3DAF43DD">
      <w:pPr>
        <w:pStyle w:val="7"/>
        <w:spacing w:before="4"/>
        <w:jc w:val="both"/>
        <w:rPr>
          <w:rStyle w:val="5"/>
          <w:rFonts w:hint="default"/>
          <w:sz w:val="24"/>
          <w:szCs w:val="24"/>
          <w:lang w:val="en-IN"/>
        </w:rPr>
      </w:pPr>
    </w:p>
    <w:p w14:paraId="1522C935">
      <w:pPr>
        <w:pStyle w:val="7"/>
        <w:spacing w:before="4"/>
        <w:jc w:val="both"/>
        <w:rPr>
          <w:rStyle w:val="5"/>
          <w:rFonts w:hint="default"/>
          <w:sz w:val="24"/>
          <w:szCs w:val="24"/>
          <w:lang w:val="en-IN"/>
        </w:rPr>
      </w:pPr>
    </w:p>
    <w:p w14:paraId="1E344951">
      <w:pPr>
        <w:pStyle w:val="7"/>
        <w:spacing w:before="4"/>
        <w:ind w:firstLine="2641" w:firstLineChars="1100"/>
        <w:jc w:val="both"/>
        <w:rPr>
          <w:rStyle w:val="5"/>
          <w:rFonts w:hint="default"/>
          <w:b/>
          <w:bCs/>
          <w:sz w:val="24"/>
          <w:szCs w:val="24"/>
        </w:rPr>
      </w:pPr>
    </w:p>
    <w:p w14:paraId="2FA84DA9">
      <w:pPr>
        <w:pStyle w:val="7"/>
        <w:spacing w:before="4"/>
        <w:ind w:firstLine="3001" w:firstLineChars="1250"/>
        <w:jc w:val="both"/>
        <w:rPr>
          <w:rStyle w:val="5"/>
          <w:rFonts w:hint="default"/>
          <w:b/>
          <w:bCs/>
          <w:sz w:val="24"/>
          <w:szCs w:val="24"/>
        </w:rPr>
      </w:pPr>
    </w:p>
    <w:p w14:paraId="753E009D">
      <w:pPr>
        <w:pStyle w:val="7"/>
        <w:spacing w:before="4"/>
        <w:ind w:firstLine="3001" w:firstLineChars="1250"/>
        <w:jc w:val="both"/>
        <w:rPr>
          <w:rStyle w:val="5"/>
          <w:rFonts w:hint="default"/>
          <w:b/>
          <w:bCs/>
          <w:sz w:val="24"/>
          <w:szCs w:val="24"/>
        </w:rPr>
      </w:pPr>
    </w:p>
    <w:p w14:paraId="18C77EA5">
      <w:pPr>
        <w:pStyle w:val="7"/>
        <w:spacing w:before="4"/>
        <w:ind w:firstLine="3602" w:firstLineChars="1500"/>
        <w:jc w:val="both"/>
        <w:rPr>
          <w:rStyle w:val="5"/>
          <w:rFonts w:hint="default"/>
          <w:b/>
          <w:bCs/>
          <w:sz w:val="24"/>
          <w:szCs w:val="24"/>
        </w:rPr>
      </w:pPr>
    </w:p>
    <w:p w14:paraId="65773A67">
      <w:pPr>
        <w:pStyle w:val="7"/>
        <w:spacing w:before="4"/>
        <w:ind w:firstLine="3602" w:firstLineChars="1500"/>
        <w:jc w:val="both"/>
        <w:rPr>
          <w:rStyle w:val="5"/>
          <w:rFonts w:hint="default"/>
          <w:sz w:val="24"/>
          <w:szCs w:val="24"/>
        </w:rPr>
      </w:pPr>
      <w:r>
        <w:rPr>
          <w:rStyle w:val="5"/>
          <w:rFonts w:hint="default"/>
          <w:b/>
          <w:bCs/>
          <w:sz w:val="24"/>
          <w:szCs w:val="24"/>
        </w:rPr>
        <w:t>CHAPTER-</w:t>
      </w:r>
      <w:r>
        <w:rPr>
          <w:rStyle w:val="5"/>
          <w:rFonts w:hint="default"/>
          <w:b/>
          <w:bCs/>
          <w:sz w:val="24"/>
          <w:szCs w:val="24"/>
          <w:lang w:val="en-IN"/>
        </w:rPr>
        <w:t>2</w:t>
      </w:r>
      <w:r>
        <w:rPr>
          <w:rStyle w:val="5"/>
          <w:rFonts w:hint="default"/>
          <w:b/>
          <w:bCs/>
          <w:sz w:val="24"/>
          <w:szCs w:val="24"/>
        </w:rPr>
        <w:t xml:space="preserve"> </w:t>
      </w:r>
    </w:p>
    <w:p w14:paraId="3951672B">
      <w:pPr>
        <w:pStyle w:val="7"/>
        <w:spacing w:before="4"/>
        <w:ind w:firstLine="2801" w:firstLineChars="700"/>
        <w:jc w:val="both"/>
        <w:rPr>
          <w:rStyle w:val="5"/>
          <w:rFonts w:hint="default"/>
          <w:sz w:val="24"/>
          <w:szCs w:val="24"/>
        </w:rPr>
      </w:pPr>
      <w:r>
        <w:rPr>
          <w:rStyle w:val="5"/>
          <w:rFonts w:hint="default"/>
          <w:b/>
          <w:bCs/>
          <w:sz w:val="40"/>
          <w:szCs w:val="40"/>
        </w:rPr>
        <w:t>Literature Survey</w:t>
      </w:r>
    </w:p>
    <w:p w14:paraId="7E1D0255">
      <w:pPr>
        <w:pStyle w:val="7"/>
        <w:spacing w:before="4"/>
        <w:jc w:val="both"/>
        <w:rPr>
          <w:rStyle w:val="5"/>
          <w:rFonts w:hint="default"/>
          <w:sz w:val="24"/>
          <w:szCs w:val="24"/>
        </w:rPr>
      </w:pPr>
    </w:p>
    <w:p w14:paraId="22AC9844">
      <w:pPr>
        <w:pStyle w:val="7"/>
        <w:spacing w:before="4"/>
        <w:jc w:val="both"/>
        <w:rPr>
          <w:rStyle w:val="5"/>
          <w:rFonts w:hint="default"/>
          <w:sz w:val="24"/>
          <w:szCs w:val="24"/>
        </w:rPr>
      </w:pPr>
    </w:p>
    <w:p w14:paraId="7B04692E">
      <w:pPr>
        <w:pStyle w:val="7"/>
        <w:spacing w:before="4"/>
        <w:jc w:val="both"/>
        <w:rPr>
          <w:rStyle w:val="5"/>
          <w:rFonts w:hint="default"/>
          <w:sz w:val="24"/>
          <w:szCs w:val="24"/>
        </w:rPr>
      </w:pPr>
    </w:p>
    <w:p w14:paraId="4F56709E">
      <w:pPr>
        <w:pStyle w:val="7"/>
        <w:spacing w:before="4"/>
        <w:jc w:val="both"/>
        <w:rPr>
          <w:rStyle w:val="5"/>
          <w:rFonts w:hint="default"/>
          <w:sz w:val="24"/>
          <w:szCs w:val="24"/>
        </w:rPr>
      </w:pPr>
    </w:p>
    <w:p w14:paraId="7E7E7388">
      <w:pPr>
        <w:pStyle w:val="7"/>
        <w:spacing w:before="4"/>
        <w:jc w:val="both"/>
        <w:rPr>
          <w:rStyle w:val="5"/>
          <w:rFonts w:hint="default"/>
          <w:sz w:val="24"/>
          <w:szCs w:val="24"/>
        </w:rPr>
      </w:pPr>
    </w:p>
    <w:p w14:paraId="4BB54232">
      <w:pPr>
        <w:pStyle w:val="7"/>
        <w:spacing w:before="4"/>
        <w:jc w:val="both"/>
        <w:rPr>
          <w:rStyle w:val="5"/>
          <w:rFonts w:hint="default"/>
          <w:sz w:val="24"/>
          <w:szCs w:val="24"/>
        </w:rPr>
      </w:pPr>
    </w:p>
    <w:p w14:paraId="367E8A51">
      <w:pPr>
        <w:pStyle w:val="7"/>
        <w:spacing w:before="4"/>
        <w:jc w:val="both"/>
        <w:rPr>
          <w:rStyle w:val="5"/>
          <w:rFonts w:hint="default"/>
          <w:sz w:val="24"/>
          <w:szCs w:val="24"/>
        </w:rPr>
      </w:pPr>
    </w:p>
    <w:p w14:paraId="5BCF4F53">
      <w:pPr>
        <w:pStyle w:val="7"/>
        <w:spacing w:before="4"/>
        <w:jc w:val="both"/>
        <w:rPr>
          <w:rStyle w:val="5"/>
          <w:rFonts w:hint="default"/>
          <w:sz w:val="24"/>
          <w:szCs w:val="24"/>
        </w:rPr>
      </w:pPr>
    </w:p>
    <w:p w14:paraId="44400E9D">
      <w:pPr>
        <w:pStyle w:val="7"/>
        <w:spacing w:before="4"/>
        <w:jc w:val="both"/>
        <w:rPr>
          <w:rStyle w:val="5"/>
          <w:rFonts w:hint="default"/>
          <w:sz w:val="24"/>
          <w:szCs w:val="24"/>
        </w:rPr>
      </w:pPr>
    </w:p>
    <w:p w14:paraId="661FC126">
      <w:pPr>
        <w:pStyle w:val="7"/>
        <w:spacing w:before="4"/>
        <w:jc w:val="both"/>
        <w:rPr>
          <w:rStyle w:val="5"/>
          <w:rFonts w:hint="default"/>
          <w:sz w:val="24"/>
          <w:szCs w:val="24"/>
        </w:rPr>
      </w:pPr>
    </w:p>
    <w:p w14:paraId="26F9861E">
      <w:pPr>
        <w:pStyle w:val="7"/>
        <w:spacing w:before="4"/>
        <w:jc w:val="both"/>
        <w:rPr>
          <w:rStyle w:val="5"/>
          <w:rFonts w:hint="default"/>
          <w:sz w:val="24"/>
          <w:szCs w:val="24"/>
        </w:rPr>
      </w:pPr>
    </w:p>
    <w:p w14:paraId="67F8B02D">
      <w:pPr>
        <w:pStyle w:val="7"/>
        <w:spacing w:before="4"/>
        <w:jc w:val="both"/>
        <w:rPr>
          <w:rStyle w:val="5"/>
          <w:rFonts w:hint="default"/>
          <w:sz w:val="24"/>
          <w:szCs w:val="24"/>
        </w:rPr>
      </w:pPr>
    </w:p>
    <w:p w14:paraId="0BF33168">
      <w:pPr>
        <w:pStyle w:val="7"/>
        <w:spacing w:before="4"/>
        <w:jc w:val="both"/>
        <w:rPr>
          <w:rStyle w:val="5"/>
          <w:rFonts w:hint="default"/>
          <w:sz w:val="24"/>
          <w:szCs w:val="24"/>
        </w:rPr>
      </w:pPr>
    </w:p>
    <w:p w14:paraId="7D04A6F8">
      <w:pPr>
        <w:pStyle w:val="7"/>
        <w:spacing w:before="4"/>
        <w:jc w:val="both"/>
        <w:rPr>
          <w:rStyle w:val="5"/>
          <w:rFonts w:hint="default"/>
          <w:sz w:val="24"/>
          <w:szCs w:val="24"/>
        </w:rPr>
      </w:pPr>
    </w:p>
    <w:p w14:paraId="76238FF7">
      <w:pPr>
        <w:pStyle w:val="7"/>
        <w:spacing w:before="4"/>
        <w:jc w:val="both"/>
        <w:rPr>
          <w:rStyle w:val="5"/>
          <w:rFonts w:hint="default"/>
          <w:sz w:val="24"/>
          <w:szCs w:val="24"/>
        </w:rPr>
      </w:pPr>
    </w:p>
    <w:p w14:paraId="0467D5B9">
      <w:pPr>
        <w:pStyle w:val="7"/>
        <w:spacing w:before="4"/>
        <w:jc w:val="both"/>
        <w:rPr>
          <w:rStyle w:val="5"/>
          <w:rFonts w:hint="default"/>
          <w:sz w:val="24"/>
          <w:szCs w:val="24"/>
        </w:rPr>
      </w:pPr>
    </w:p>
    <w:p w14:paraId="1E607B71">
      <w:pPr>
        <w:pStyle w:val="7"/>
        <w:spacing w:before="4"/>
        <w:jc w:val="both"/>
        <w:rPr>
          <w:rStyle w:val="5"/>
          <w:rFonts w:hint="default"/>
          <w:sz w:val="24"/>
          <w:szCs w:val="24"/>
        </w:rPr>
      </w:pPr>
    </w:p>
    <w:p w14:paraId="3E5B2FF3">
      <w:pPr>
        <w:pStyle w:val="7"/>
        <w:spacing w:before="4"/>
        <w:jc w:val="both"/>
        <w:rPr>
          <w:rStyle w:val="5"/>
          <w:rFonts w:hint="default"/>
          <w:sz w:val="24"/>
          <w:szCs w:val="24"/>
        </w:rPr>
      </w:pPr>
    </w:p>
    <w:p w14:paraId="22536BEF">
      <w:pPr>
        <w:pStyle w:val="7"/>
        <w:spacing w:before="4"/>
        <w:jc w:val="both"/>
        <w:rPr>
          <w:rStyle w:val="5"/>
          <w:rFonts w:hint="default"/>
          <w:sz w:val="24"/>
          <w:szCs w:val="24"/>
        </w:rPr>
      </w:pPr>
    </w:p>
    <w:p w14:paraId="60096195">
      <w:pPr>
        <w:pStyle w:val="7"/>
        <w:spacing w:before="4"/>
        <w:jc w:val="both"/>
        <w:rPr>
          <w:rStyle w:val="5"/>
          <w:rFonts w:hint="default"/>
          <w:sz w:val="24"/>
          <w:szCs w:val="24"/>
        </w:rPr>
      </w:pPr>
    </w:p>
    <w:p w14:paraId="4B8FA57B">
      <w:pPr>
        <w:pStyle w:val="7"/>
        <w:spacing w:before="4"/>
        <w:jc w:val="both"/>
        <w:rPr>
          <w:rStyle w:val="5"/>
          <w:rFonts w:hint="default"/>
          <w:sz w:val="24"/>
          <w:szCs w:val="24"/>
        </w:rPr>
      </w:pPr>
    </w:p>
    <w:p w14:paraId="0A10DF62">
      <w:pPr>
        <w:pStyle w:val="7"/>
        <w:spacing w:before="4"/>
        <w:ind w:left="360"/>
        <w:jc w:val="both"/>
        <w:rPr>
          <w:rStyle w:val="5"/>
          <w:rFonts w:hint="default"/>
          <w:sz w:val="24"/>
          <w:szCs w:val="24"/>
          <w:lang w:val="en-IN"/>
        </w:rPr>
      </w:pPr>
    </w:p>
    <w:p w14:paraId="7BCCF8F9">
      <w:pPr>
        <w:pStyle w:val="7"/>
        <w:spacing w:before="4"/>
        <w:ind w:left="360"/>
        <w:jc w:val="both"/>
        <w:rPr>
          <w:rStyle w:val="5"/>
          <w:rFonts w:hint="default"/>
          <w:sz w:val="24"/>
          <w:szCs w:val="24"/>
          <w:lang w:val="en-IN"/>
        </w:rPr>
      </w:pPr>
    </w:p>
    <w:p w14:paraId="4CD8F685">
      <w:pPr>
        <w:pStyle w:val="7"/>
        <w:spacing w:before="4"/>
        <w:ind w:left="360"/>
        <w:jc w:val="both"/>
        <w:rPr>
          <w:rStyle w:val="5"/>
          <w:rFonts w:hint="default"/>
          <w:sz w:val="24"/>
          <w:szCs w:val="24"/>
          <w:lang w:val="en-IN"/>
        </w:rPr>
      </w:pPr>
    </w:p>
    <w:p w14:paraId="0FE49C6D">
      <w:pPr>
        <w:pStyle w:val="7"/>
        <w:spacing w:before="4"/>
        <w:ind w:left="360"/>
        <w:jc w:val="both"/>
        <w:rPr>
          <w:rStyle w:val="5"/>
          <w:rFonts w:hint="default"/>
          <w:sz w:val="24"/>
          <w:szCs w:val="24"/>
          <w:lang w:val="en-IN"/>
        </w:rPr>
      </w:pPr>
    </w:p>
    <w:p w14:paraId="5307A44A">
      <w:pPr>
        <w:pStyle w:val="7"/>
        <w:spacing w:before="4"/>
        <w:ind w:left="360"/>
        <w:jc w:val="both"/>
        <w:rPr>
          <w:rStyle w:val="5"/>
          <w:rFonts w:hint="default"/>
          <w:sz w:val="24"/>
          <w:szCs w:val="24"/>
          <w:lang w:val="en-IN"/>
        </w:rPr>
      </w:pPr>
    </w:p>
    <w:p w14:paraId="7ECE3AD4">
      <w:pPr>
        <w:pStyle w:val="7"/>
        <w:spacing w:before="4"/>
        <w:ind w:left="720"/>
        <w:jc w:val="both"/>
        <w:rPr>
          <w:rStyle w:val="5"/>
          <w:rFonts w:hint="default"/>
          <w:sz w:val="24"/>
          <w:szCs w:val="24"/>
        </w:rPr>
      </w:pPr>
    </w:p>
    <w:p w14:paraId="6E406BD5">
      <w:pPr>
        <w:pStyle w:val="7"/>
        <w:spacing w:before="4"/>
        <w:ind w:left="720"/>
        <w:jc w:val="both"/>
        <w:rPr>
          <w:rStyle w:val="5"/>
          <w:rFonts w:hint="default"/>
          <w:b/>
          <w:bCs/>
          <w:sz w:val="24"/>
          <w:szCs w:val="24"/>
          <w:lang w:val="en-IN"/>
        </w:rPr>
      </w:pPr>
      <w:r>
        <w:rPr>
          <w:rStyle w:val="5"/>
          <w:rFonts w:hint="default"/>
          <w:b/>
          <w:bCs/>
          <w:sz w:val="24"/>
          <w:szCs w:val="24"/>
        </w:rPr>
        <w:t>Literature Survey</w:t>
      </w:r>
      <w:r>
        <w:rPr>
          <w:rStyle w:val="5"/>
          <w:rFonts w:hint="default"/>
          <w:b/>
          <w:bCs/>
          <w:sz w:val="24"/>
          <w:szCs w:val="24"/>
          <w:lang w:val="en-IN"/>
        </w:rPr>
        <w:t>:</w:t>
      </w:r>
    </w:p>
    <w:p w14:paraId="717405E1">
      <w:pPr>
        <w:pStyle w:val="7"/>
        <w:spacing w:before="4"/>
        <w:ind w:left="720"/>
        <w:jc w:val="both"/>
        <w:rPr>
          <w:rStyle w:val="5"/>
          <w:rFonts w:hint="default"/>
          <w:b/>
          <w:bCs/>
          <w:sz w:val="24"/>
          <w:szCs w:val="24"/>
          <w:lang w:val="en-IN"/>
        </w:rPr>
      </w:pPr>
    </w:p>
    <w:p w14:paraId="74AB93B9">
      <w:pPr>
        <w:pStyle w:val="7"/>
        <w:spacing w:before="4"/>
        <w:jc w:val="both"/>
        <w:rPr>
          <w:rStyle w:val="5"/>
          <w:rFonts w:hint="default"/>
          <w:sz w:val="24"/>
          <w:szCs w:val="24"/>
        </w:rPr>
      </w:pPr>
      <w:r>
        <w:rPr>
          <w:rStyle w:val="5"/>
          <w:rFonts w:hint="default"/>
          <w:sz w:val="24"/>
          <w:szCs w:val="24"/>
        </w:rPr>
        <w:t>The literature survey provides an overview of existing research and techniques used in movie recommendation systems. Various methods have been developed to improve recommendation accuracy and user experience.</w:t>
      </w:r>
    </w:p>
    <w:p w14:paraId="60958BC8">
      <w:pPr>
        <w:pStyle w:val="7"/>
        <w:spacing w:before="4"/>
        <w:jc w:val="both"/>
        <w:rPr>
          <w:rStyle w:val="5"/>
          <w:rFonts w:hint="default"/>
          <w:sz w:val="24"/>
          <w:szCs w:val="24"/>
          <w:lang w:val="en-IN"/>
        </w:rPr>
      </w:pPr>
    </w:p>
    <w:p w14:paraId="3B4919E2">
      <w:pPr>
        <w:pStyle w:val="7"/>
        <w:spacing w:before="4"/>
        <w:jc w:val="both"/>
        <w:rPr>
          <w:rStyle w:val="5"/>
          <w:rFonts w:hint="default"/>
          <w:color w:val="4F81BD" w:themeColor="accent1"/>
          <w:sz w:val="24"/>
          <w:szCs w:val="24"/>
          <w:lang w:val="en-IN"/>
          <w14:textFill>
            <w14:solidFill>
              <w14:schemeClr w14:val="accent1"/>
            </w14:solidFill>
          </w14:textFill>
        </w:rPr>
      </w:pPr>
      <w:r>
        <w:rPr>
          <w:rStyle w:val="5"/>
          <w:rFonts w:hint="default"/>
          <w:color w:val="4F81BD" w:themeColor="accent1"/>
          <w:sz w:val="24"/>
          <w:szCs w:val="24"/>
          <w14:textFill>
            <w14:solidFill>
              <w14:schemeClr w14:val="accent1"/>
            </w14:solidFill>
          </w14:textFill>
        </w:rPr>
        <w:t>2.1 Literature Review</w:t>
      </w:r>
    </w:p>
    <w:p w14:paraId="080B3B96">
      <w:pPr>
        <w:pStyle w:val="10"/>
        <w:keepNext w:val="0"/>
        <w:keepLines w:val="0"/>
        <w:widowControl/>
        <w:suppressLineNumbers w:val="0"/>
        <w:jc w:val="both"/>
        <w:rPr>
          <w:rStyle w:val="5"/>
          <w:rFonts w:hint="default"/>
          <w:sz w:val="24"/>
          <w:szCs w:val="24"/>
        </w:rPr>
      </w:pPr>
      <w:r>
        <w:rPr>
          <w:rStyle w:val="5"/>
          <w:rFonts w:hint="default"/>
          <w:sz w:val="24"/>
          <w:szCs w:val="24"/>
        </w:rPr>
        <w:t>Many researchers have worked on recommendation systems using Machine Learning and Artificial Intelligence.</w:t>
      </w:r>
    </w:p>
    <w:p w14:paraId="7B2DEEAE">
      <w:pPr>
        <w:keepNext w:val="0"/>
        <w:keepLines w:val="0"/>
        <w:widowControl/>
        <w:numPr>
          <w:ilvl w:val="0"/>
          <w:numId w:val="11"/>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In early systems, content-based filtering was used to recommend movies based on genre, actors, and keywords. </w:t>
      </w:r>
    </w:p>
    <w:p w14:paraId="3524F6FB">
      <w:pPr>
        <w:keepNext w:val="0"/>
        <w:keepLines w:val="0"/>
        <w:widowControl/>
        <w:numPr>
          <w:ilvl w:val="0"/>
          <w:numId w:val="11"/>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Later, collaborative filtering was introduced, where recommendations are based on similar users’ preferences. </w:t>
      </w:r>
    </w:p>
    <w:p w14:paraId="4AB66D73">
      <w:pPr>
        <w:keepNext w:val="0"/>
        <w:keepLines w:val="0"/>
        <w:widowControl/>
        <w:numPr>
          <w:ilvl w:val="0"/>
          <w:numId w:val="11"/>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In recent years, hybrid systems combining both techniques have shown better performance. </w:t>
      </w:r>
    </w:p>
    <w:p w14:paraId="509C6EFA">
      <w:pPr>
        <w:pStyle w:val="10"/>
        <w:keepNext w:val="0"/>
        <w:keepLines w:val="0"/>
        <w:widowControl/>
        <w:suppressLineNumbers w:val="0"/>
        <w:jc w:val="both"/>
        <w:rPr>
          <w:rStyle w:val="5"/>
          <w:rFonts w:hint="default"/>
          <w:sz w:val="24"/>
          <w:szCs w:val="24"/>
        </w:rPr>
      </w:pPr>
      <w:r>
        <w:rPr>
          <w:rStyle w:val="5"/>
          <w:rFonts w:hint="default"/>
          <w:sz w:val="24"/>
          <w:szCs w:val="24"/>
        </w:rPr>
        <w:t>Research shows that:</w:t>
      </w:r>
    </w:p>
    <w:p w14:paraId="227CD42C">
      <w:pPr>
        <w:keepNext w:val="0"/>
        <w:keepLines w:val="0"/>
        <w:widowControl/>
        <w:numPr>
          <w:ilvl w:val="0"/>
          <w:numId w:val="1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Machine Learning improves recommendation accuracy </w:t>
      </w:r>
    </w:p>
    <w:p w14:paraId="7483059E">
      <w:pPr>
        <w:keepNext w:val="0"/>
        <w:keepLines w:val="0"/>
        <w:widowControl/>
        <w:numPr>
          <w:ilvl w:val="0"/>
          <w:numId w:val="1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Deep Learning helps capture complex user behavior </w:t>
      </w:r>
    </w:p>
    <w:p w14:paraId="2B7FCF72">
      <w:pPr>
        <w:keepNext w:val="0"/>
        <w:keepLines w:val="0"/>
        <w:widowControl/>
        <w:numPr>
          <w:ilvl w:val="0"/>
          <w:numId w:val="1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Large datasets improve prediction quality </w:t>
      </w:r>
    </w:p>
    <w:p w14:paraId="0EBCA803">
      <w:pPr>
        <w:pStyle w:val="10"/>
        <w:keepNext w:val="0"/>
        <w:keepLines w:val="0"/>
        <w:widowControl/>
        <w:suppressLineNumbers w:val="0"/>
        <w:jc w:val="both"/>
        <w:rPr>
          <w:rStyle w:val="5"/>
          <w:rFonts w:hint="default"/>
          <w:sz w:val="24"/>
          <w:szCs w:val="24"/>
        </w:rPr>
      </w:pPr>
      <w:r>
        <w:rPr>
          <w:rStyle w:val="5"/>
          <w:rFonts w:hint="default"/>
          <w:sz w:val="24"/>
          <w:szCs w:val="24"/>
        </w:rPr>
        <w:t>Overall, modern recommendation systems focus on personalization and real-time suggestions.</w:t>
      </w:r>
    </w:p>
    <w:p w14:paraId="19182A9C">
      <w:pPr>
        <w:pStyle w:val="7"/>
        <w:spacing w:before="4"/>
        <w:jc w:val="both"/>
        <w:rPr>
          <w:rStyle w:val="5"/>
          <w:rFonts w:hint="default"/>
          <w:sz w:val="24"/>
          <w:szCs w:val="24"/>
        </w:rPr>
      </w:pPr>
      <w:r>
        <w:rPr>
          <w:rStyle w:val="5"/>
          <w:rFonts w:hint="default"/>
          <w:sz w:val="24"/>
          <w:szCs w:val="24"/>
        </w:rPr>
        <w:t>2.2 Motivation</w:t>
      </w:r>
    </w:p>
    <w:p w14:paraId="261FE007">
      <w:pPr>
        <w:pStyle w:val="10"/>
        <w:keepNext w:val="0"/>
        <w:keepLines w:val="0"/>
        <w:widowControl/>
        <w:suppressLineNumbers w:val="0"/>
        <w:jc w:val="both"/>
        <w:rPr>
          <w:rStyle w:val="5"/>
          <w:rFonts w:hint="default"/>
          <w:sz w:val="24"/>
          <w:szCs w:val="24"/>
        </w:rPr>
      </w:pPr>
      <w:r>
        <w:rPr>
          <w:rStyle w:val="5"/>
          <w:rFonts w:hint="default"/>
          <w:sz w:val="24"/>
          <w:szCs w:val="24"/>
        </w:rPr>
        <w:t>The motivation behind this project includes:</w:t>
      </w:r>
    </w:p>
    <w:p w14:paraId="42304CB1">
      <w:pPr>
        <w:keepNext w:val="0"/>
        <w:keepLines w:val="0"/>
        <w:widowControl/>
        <w:numPr>
          <w:ilvl w:val="0"/>
          <w:numId w:val="1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Difficulty in choosing movies from large collections </w:t>
      </w:r>
    </w:p>
    <w:p w14:paraId="53ED35AC">
      <w:pPr>
        <w:keepNext w:val="0"/>
        <w:keepLines w:val="0"/>
        <w:widowControl/>
        <w:numPr>
          <w:ilvl w:val="0"/>
          <w:numId w:val="1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Need for personalized recommendations </w:t>
      </w:r>
    </w:p>
    <w:p w14:paraId="419BA86F">
      <w:pPr>
        <w:keepNext w:val="0"/>
        <w:keepLines w:val="0"/>
        <w:widowControl/>
        <w:numPr>
          <w:ilvl w:val="0"/>
          <w:numId w:val="1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Limitations of traditional search systems </w:t>
      </w:r>
    </w:p>
    <w:p w14:paraId="09368622">
      <w:pPr>
        <w:keepNext w:val="0"/>
        <w:keepLines w:val="0"/>
        <w:widowControl/>
        <w:numPr>
          <w:ilvl w:val="0"/>
          <w:numId w:val="1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Growing demand for smart entertainment platforms </w:t>
      </w:r>
    </w:p>
    <w:p w14:paraId="479CFFA4">
      <w:pPr>
        <w:keepNext w:val="0"/>
        <w:keepLines w:val="0"/>
        <w:widowControl/>
        <w:numPr>
          <w:ilvl w:val="0"/>
          <w:numId w:val="1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Advancement in Machine Learning technologies </w:t>
      </w:r>
    </w:p>
    <w:p w14:paraId="09AA57C5">
      <w:pPr>
        <w:pStyle w:val="10"/>
        <w:keepNext w:val="0"/>
        <w:keepLines w:val="0"/>
        <w:widowControl/>
        <w:suppressLineNumbers w:val="0"/>
        <w:jc w:val="both"/>
        <w:rPr>
          <w:rStyle w:val="5"/>
          <w:rFonts w:hint="default"/>
          <w:sz w:val="24"/>
          <w:szCs w:val="24"/>
        </w:rPr>
      </w:pPr>
      <w:r>
        <w:rPr>
          <w:rStyle w:val="5"/>
          <w:rFonts w:hint="default"/>
          <w:sz w:val="24"/>
          <w:szCs w:val="24"/>
        </w:rPr>
        <w:t>This project aims to build an intelligent system that simplifies movie selection for users.</w:t>
      </w:r>
    </w:p>
    <w:p w14:paraId="56B72161">
      <w:pPr>
        <w:pStyle w:val="10"/>
        <w:keepNext w:val="0"/>
        <w:keepLines w:val="0"/>
        <w:widowControl/>
        <w:suppressLineNumbers w:val="0"/>
        <w:jc w:val="both"/>
        <w:rPr>
          <w:rStyle w:val="5"/>
          <w:rFonts w:hint="default"/>
          <w:sz w:val="24"/>
          <w:szCs w:val="24"/>
        </w:rPr>
      </w:pPr>
    </w:p>
    <w:p w14:paraId="0969C361">
      <w:pPr>
        <w:pStyle w:val="10"/>
        <w:keepNext w:val="0"/>
        <w:keepLines w:val="0"/>
        <w:widowControl/>
        <w:suppressLineNumbers w:val="0"/>
        <w:jc w:val="both"/>
        <w:rPr>
          <w:rStyle w:val="5"/>
          <w:rFonts w:hint="default"/>
          <w:sz w:val="24"/>
          <w:szCs w:val="24"/>
        </w:rPr>
      </w:pPr>
    </w:p>
    <w:p w14:paraId="57585CC7">
      <w:pPr>
        <w:pStyle w:val="10"/>
        <w:keepNext w:val="0"/>
        <w:keepLines w:val="0"/>
        <w:widowControl/>
        <w:suppressLineNumbers w:val="0"/>
        <w:jc w:val="both"/>
        <w:rPr>
          <w:rStyle w:val="5"/>
          <w:rFonts w:hint="default"/>
          <w:sz w:val="24"/>
          <w:szCs w:val="24"/>
        </w:rPr>
      </w:pPr>
    </w:p>
    <w:p w14:paraId="755EE548">
      <w:pPr>
        <w:pStyle w:val="10"/>
        <w:keepNext w:val="0"/>
        <w:keepLines w:val="0"/>
        <w:widowControl/>
        <w:suppressLineNumbers w:val="0"/>
        <w:jc w:val="both"/>
        <w:rPr>
          <w:rStyle w:val="5"/>
          <w:rFonts w:hint="default"/>
          <w:sz w:val="24"/>
          <w:szCs w:val="24"/>
        </w:rPr>
      </w:pPr>
    </w:p>
    <w:p w14:paraId="559EB3BC">
      <w:pPr>
        <w:pStyle w:val="10"/>
        <w:keepNext w:val="0"/>
        <w:keepLines w:val="0"/>
        <w:widowControl/>
        <w:suppressLineNumbers w:val="0"/>
        <w:jc w:val="both"/>
        <w:rPr>
          <w:rStyle w:val="5"/>
          <w:rFonts w:hint="default"/>
          <w:sz w:val="24"/>
          <w:szCs w:val="24"/>
        </w:rPr>
      </w:pPr>
    </w:p>
    <w:p w14:paraId="57712F0F">
      <w:pPr>
        <w:pStyle w:val="10"/>
        <w:keepNext w:val="0"/>
        <w:keepLines w:val="0"/>
        <w:widowControl/>
        <w:suppressLineNumbers w:val="0"/>
        <w:jc w:val="both"/>
        <w:rPr>
          <w:rStyle w:val="5"/>
          <w:rFonts w:hint="default"/>
          <w:sz w:val="24"/>
          <w:szCs w:val="24"/>
        </w:rPr>
      </w:pPr>
    </w:p>
    <w:p w14:paraId="296A1866">
      <w:pPr>
        <w:pStyle w:val="10"/>
        <w:keepNext w:val="0"/>
        <w:keepLines w:val="0"/>
        <w:widowControl/>
        <w:suppressLineNumbers w:val="0"/>
        <w:jc w:val="both"/>
        <w:rPr>
          <w:rStyle w:val="5"/>
          <w:rFonts w:hint="default"/>
          <w:sz w:val="24"/>
          <w:szCs w:val="24"/>
        </w:rPr>
      </w:pPr>
    </w:p>
    <w:p w14:paraId="1E51E42A">
      <w:pPr>
        <w:pStyle w:val="10"/>
        <w:keepNext w:val="0"/>
        <w:keepLines w:val="0"/>
        <w:widowControl/>
        <w:suppressLineNumbers w:val="0"/>
        <w:jc w:val="both"/>
        <w:rPr>
          <w:rStyle w:val="5"/>
          <w:rFonts w:hint="default"/>
          <w:sz w:val="24"/>
          <w:szCs w:val="24"/>
        </w:rPr>
      </w:pPr>
    </w:p>
    <w:p w14:paraId="0B76497F">
      <w:pPr>
        <w:pStyle w:val="7"/>
        <w:spacing w:before="4"/>
        <w:jc w:val="both"/>
        <w:rPr>
          <w:rStyle w:val="5"/>
          <w:rFonts w:hint="default"/>
          <w:sz w:val="24"/>
          <w:szCs w:val="24"/>
        </w:rPr>
      </w:pPr>
    </w:p>
    <w:p w14:paraId="0720FFF0">
      <w:pPr>
        <w:pStyle w:val="7"/>
        <w:spacing w:before="4"/>
        <w:jc w:val="both"/>
        <w:rPr>
          <w:rStyle w:val="5"/>
          <w:rFonts w:hint="default"/>
          <w:sz w:val="24"/>
          <w:szCs w:val="24"/>
        </w:rPr>
      </w:pPr>
    </w:p>
    <w:p w14:paraId="1BED58CB">
      <w:pPr>
        <w:pStyle w:val="7"/>
        <w:spacing w:before="4"/>
        <w:jc w:val="both"/>
        <w:rPr>
          <w:rStyle w:val="5"/>
          <w:rFonts w:hint="default"/>
          <w:sz w:val="24"/>
          <w:szCs w:val="24"/>
        </w:rPr>
      </w:pPr>
    </w:p>
    <w:p w14:paraId="00FAAE95">
      <w:pPr>
        <w:pStyle w:val="7"/>
        <w:spacing w:before="4"/>
        <w:jc w:val="both"/>
        <w:rPr>
          <w:rStyle w:val="5"/>
          <w:rFonts w:hint="default"/>
          <w:sz w:val="24"/>
          <w:szCs w:val="24"/>
        </w:rPr>
      </w:pPr>
    </w:p>
    <w:p w14:paraId="59F1DD2F">
      <w:pPr>
        <w:pStyle w:val="7"/>
        <w:spacing w:before="4"/>
        <w:jc w:val="both"/>
        <w:rPr>
          <w:rStyle w:val="5"/>
          <w:rFonts w:hint="default"/>
          <w:sz w:val="24"/>
          <w:szCs w:val="24"/>
        </w:rPr>
      </w:pPr>
    </w:p>
    <w:p w14:paraId="28C69134">
      <w:pPr>
        <w:pStyle w:val="7"/>
        <w:spacing w:before="4"/>
        <w:jc w:val="both"/>
        <w:rPr>
          <w:rStyle w:val="5"/>
          <w:rFonts w:hint="default"/>
          <w:sz w:val="24"/>
          <w:szCs w:val="24"/>
        </w:rPr>
      </w:pPr>
    </w:p>
    <w:p w14:paraId="6EDB558D">
      <w:pPr>
        <w:pStyle w:val="7"/>
        <w:spacing w:before="4"/>
        <w:jc w:val="both"/>
        <w:rPr>
          <w:rStyle w:val="5"/>
          <w:rFonts w:hint="default"/>
          <w:sz w:val="24"/>
          <w:szCs w:val="24"/>
        </w:rPr>
      </w:pPr>
    </w:p>
    <w:p w14:paraId="05A717EB">
      <w:pPr>
        <w:pStyle w:val="7"/>
        <w:spacing w:before="4"/>
        <w:jc w:val="both"/>
        <w:rPr>
          <w:rStyle w:val="5"/>
          <w:rFonts w:hint="default"/>
          <w:sz w:val="24"/>
          <w:szCs w:val="24"/>
        </w:rPr>
      </w:pPr>
    </w:p>
    <w:p w14:paraId="5C673C7F">
      <w:pPr>
        <w:pStyle w:val="7"/>
        <w:spacing w:before="4"/>
        <w:jc w:val="both"/>
        <w:rPr>
          <w:rStyle w:val="5"/>
          <w:rFonts w:hint="default"/>
          <w:sz w:val="24"/>
          <w:szCs w:val="24"/>
        </w:rPr>
      </w:pPr>
    </w:p>
    <w:p w14:paraId="30A0EB1C">
      <w:pPr>
        <w:pStyle w:val="7"/>
        <w:spacing w:before="4"/>
        <w:jc w:val="both"/>
        <w:rPr>
          <w:rStyle w:val="5"/>
          <w:rFonts w:hint="default"/>
          <w:sz w:val="24"/>
          <w:szCs w:val="24"/>
        </w:rPr>
      </w:pPr>
    </w:p>
    <w:p w14:paraId="22787CD0">
      <w:pPr>
        <w:pStyle w:val="7"/>
        <w:spacing w:before="4"/>
        <w:jc w:val="both"/>
        <w:rPr>
          <w:rStyle w:val="5"/>
          <w:rFonts w:hint="default"/>
          <w:sz w:val="24"/>
          <w:szCs w:val="24"/>
        </w:rPr>
      </w:pPr>
    </w:p>
    <w:p w14:paraId="68C44952">
      <w:pPr>
        <w:pStyle w:val="7"/>
        <w:spacing w:before="4"/>
        <w:jc w:val="both"/>
        <w:rPr>
          <w:rStyle w:val="5"/>
          <w:rFonts w:hint="default"/>
          <w:sz w:val="24"/>
          <w:szCs w:val="24"/>
        </w:rPr>
      </w:pPr>
    </w:p>
    <w:p w14:paraId="6D687C09">
      <w:pPr>
        <w:pStyle w:val="7"/>
        <w:spacing w:before="4"/>
        <w:jc w:val="both"/>
        <w:rPr>
          <w:rStyle w:val="5"/>
          <w:rFonts w:hint="default"/>
          <w:sz w:val="24"/>
          <w:szCs w:val="24"/>
        </w:rPr>
      </w:pPr>
    </w:p>
    <w:p w14:paraId="259B04F3">
      <w:pPr>
        <w:pStyle w:val="7"/>
        <w:spacing w:before="4"/>
        <w:jc w:val="both"/>
        <w:rPr>
          <w:rStyle w:val="5"/>
          <w:rFonts w:hint="default"/>
          <w:sz w:val="24"/>
          <w:szCs w:val="24"/>
        </w:rPr>
      </w:pPr>
    </w:p>
    <w:p w14:paraId="10174C44">
      <w:pPr>
        <w:pStyle w:val="7"/>
        <w:spacing w:before="4"/>
        <w:ind w:firstLine="2641" w:firstLineChars="1100"/>
        <w:jc w:val="both"/>
        <w:rPr>
          <w:rStyle w:val="5"/>
          <w:rFonts w:hint="default"/>
          <w:b/>
          <w:bCs/>
          <w:sz w:val="24"/>
          <w:szCs w:val="24"/>
        </w:rPr>
      </w:pPr>
    </w:p>
    <w:p w14:paraId="73351511">
      <w:pPr>
        <w:pStyle w:val="7"/>
        <w:spacing w:before="4"/>
        <w:ind w:firstLine="3242" w:firstLineChars="1350"/>
        <w:jc w:val="both"/>
        <w:rPr>
          <w:rStyle w:val="5"/>
          <w:rFonts w:hint="default"/>
          <w:b/>
          <w:bCs/>
          <w:sz w:val="24"/>
          <w:szCs w:val="24"/>
        </w:rPr>
      </w:pPr>
    </w:p>
    <w:p w14:paraId="46621289">
      <w:pPr>
        <w:pStyle w:val="7"/>
        <w:spacing w:before="4"/>
        <w:ind w:firstLine="3242" w:firstLineChars="1350"/>
        <w:jc w:val="both"/>
        <w:rPr>
          <w:rStyle w:val="5"/>
          <w:rFonts w:hint="default"/>
          <w:b/>
          <w:bCs/>
          <w:sz w:val="24"/>
          <w:szCs w:val="24"/>
        </w:rPr>
      </w:pPr>
    </w:p>
    <w:p w14:paraId="6E5DDEEF">
      <w:pPr>
        <w:pStyle w:val="7"/>
        <w:spacing w:before="4"/>
        <w:ind w:firstLine="3242" w:firstLineChars="1350"/>
        <w:jc w:val="both"/>
        <w:rPr>
          <w:rStyle w:val="5"/>
          <w:rFonts w:hint="default"/>
          <w:b/>
          <w:bCs/>
          <w:sz w:val="24"/>
          <w:szCs w:val="24"/>
        </w:rPr>
      </w:pPr>
    </w:p>
    <w:p w14:paraId="3F15DFFB">
      <w:pPr>
        <w:pStyle w:val="7"/>
        <w:spacing w:before="4"/>
        <w:ind w:firstLine="3242" w:firstLineChars="1350"/>
        <w:jc w:val="both"/>
        <w:rPr>
          <w:rStyle w:val="5"/>
          <w:rFonts w:hint="default"/>
          <w:b/>
          <w:bCs/>
          <w:sz w:val="24"/>
          <w:szCs w:val="24"/>
        </w:rPr>
      </w:pPr>
    </w:p>
    <w:p w14:paraId="596BA850">
      <w:pPr>
        <w:pStyle w:val="7"/>
        <w:spacing w:before="4"/>
        <w:ind w:firstLine="3962" w:firstLineChars="1650"/>
        <w:jc w:val="both"/>
        <w:rPr>
          <w:rStyle w:val="5"/>
          <w:rFonts w:hint="default"/>
          <w:b/>
          <w:bCs/>
          <w:sz w:val="24"/>
          <w:szCs w:val="24"/>
        </w:rPr>
      </w:pPr>
      <w:r>
        <w:rPr>
          <w:rStyle w:val="5"/>
          <w:rFonts w:hint="default"/>
          <w:b/>
          <w:bCs/>
          <w:sz w:val="24"/>
          <w:szCs w:val="24"/>
        </w:rPr>
        <w:t>CHAPTER-</w:t>
      </w:r>
      <w:r>
        <w:rPr>
          <w:rStyle w:val="5"/>
          <w:rFonts w:hint="default"/>
          <w:b/>
          <w:bCs/>
          <w:sz w:val="24"/>
          <w:szCs w:val="24"/>
          <w:lang w:val="en-IN"/>
        </w:rPr>
        <w:t>3</w:t>
      </w:r>
      <w:r>
        <w:rPr>
          <w:rStyle w:val="5"/>
          <w:rFonts w:hint="default"/>
          <w:b/>
          <w:bCs/>
          <w:sz w:val="24"/>
          <w:szCs w:val="24"/>
        </w:rPr>
        <w:t xml:space="preserve"> </w:t>
      </w:r>
    </w:p>
    <w:p w14:paraId="67093E12">
      <w:pPr>
        <w:pStyle w:val="7"/>
        <w:spacing w:before="4"/>
        <w:ind w:firstLine="3202" w:firstLineChars="800"/>
        <w:jc w:val="both"/>
        <w:rPr>
          <w:rStyle w:val="5"/>
          <w:rFonts w:hint="default"/>
          <w:sz w:val="40"/>
          <w:szCs w:val="40"/>
        </w:rPr>
      </w:pPr>
      <w:r>
        <w:rPr>
          <w:rStyle w:val="5"/>
          <w:rFonts w:hint="default"/>
          <w:b/>
          <w:bCs/>
          <w:sz w:val="40"/>
          <w:szCs w:val="40"/>
        </w:rPr>
        <w:t>Proposed System</w:t>
      </w:r>
    </w:p>
    <w:p w14:paraId="642CEAFD">
      <w:pPr>
        <w:pStyle w:val="7"/>
        <w:spacing w:before="4"/>
        <w:jc w:val="both"/>
        <w:rPr>
          <w:rStyle w:val="5"/>
          <w:rFonts w:hint="default"/>
          <w:sz w:val="24"/>
          <w:szCs w:val="24"/>
        </w:rPr>
      </w:pPr>
    </w:p>
    <w:p w14:paraId="4A29EE16">
      <w:pPr>
        <w:pStyle w:val="7"/>
        <w:spacing w:before="4"/>
        <w:jc w:val="both"/>
        <w:rPr>
          <w:rStyle w:val="5"/>
          <w:rFonts w:hint="default"/>
          <w:sz w:val="24"/>
          <w:szCs w:val="24"/>
        </w:rPr>
      </w:pPr>
    </w:p>
    <w:p w14:paraId="27AD84FF">
      <w:pPr>
        <w:pStyle w:val="7"/>
        <w:spacing w:before="4"/>
        <w:jc w:val="both"/>
        <w:rPr>
          <w:rStyle w:val="5"/>
          <w:rFonts w:hint="default"/>
          <w:sz w:val="24"/>
          <w:szCs w:val="24"/>
        </w:rPr>
      </w:pPr>
    </w:p>
    <w:p w14:paraId="5ACE4A86">
      <w:pPr>
        <w:pStyle w:val="7"/>
        <w:spacing w:before="4"/>
        <w:jc w:val="both"/>
        <w:rPr>
          <w:rStyle w:val="5"/>
          <w:rFonts w:hint="default"/>
          <w:sz w:val="24"/>
          <w:szCs w:val="24"/>
        </w:rPr>
      </w:pPr>
    </w:p>
    <w:p w14:paraId="1047B4D4">
      <w:pPr>
        <w:pStyle w:val="7"/>
        <w:spacing w:before="4"/>
        <w:jc w:val="both"/>
        <w:rPr>
          <w:rStyle w:val="5"/>
          <w:rFonts w:hint="default"/>
          <w:sz w:val="24"/>
          <w:szCs w:val="24"/>
        </w:rPr>
      </w:pPr>
    </w:p>
    <w:p w14:paraId="1DF04E56">
      <w:pPr>
        <w:pStyle w:val="7"/>
        <w:spacing w:before="4"/>
        <w:jc w:val="both"/>
        <w:rPr>
          <w:rStyle w:val="5"/>
          <w:rFonts w:hint="default"/>
          <w:sz w:val="24"/>
          <w:szCs w:val="24"/>
        </w:rPr>
      </w:pPr>
    </w:p>
    <w:p w14:paraId="15EA60D1">
      <w:pPr>
        <w:pStyle w:val="7"/>
        <w:spacing w:before="4"/>
        <w:jc w:val="both"/>
        <w:rPr>
          <w:rStyle w:val="5"/>
          <w:rFonts w:hint="default"/>
          <w:sz w:val="24"/>
          <w:szCs w:val="24"/>
        </w:rPr>
      </w:pPr>
    </w:p>
    <w:p w14:paraId="282808CE">
      <w:pPr>
        <w:pStyle w:val="7"/>
        <w:spacing w:before="4"/>
        <w:jc w:val="both"/>
        <w:rPr>
          <w:rStyle w:val="5"/>
          <w:rFonts w:hint="default"/>
          <w:sz w:val="24"/>
          <w:szCs w:val="24"/>
        </w:rPr>
      </w:pPr>
    </w:p>
    <w:p w14:paraId="16152760">
      <w:pPr>
        <w:pStyle w:val="7"/>
        <w:spacing w:before="4"/>
        <w:jc w:val="both"/>
        <w:rPr>
          <w:rStyle w:val="5"/>
          <w:rFonts w:hint="default"/>
          <w:sz w:val="24"/>
          <w:szCs w:val="24"/>
        </w:rPr>
      </w:pPr>
    </w:p>
    <w:p w14:paraId="0281B7DF">
      <w:pPr>
        <w:pStyle w:val="7"/>
        <w:spacing w:before="4"/>
        <w:jc w:val="both"/>
        <w:rPr>
          <w:rStyle w:val="5"/>
          <w:rFonts w:hint="default"/>
          <w:sz w:val="24"/>
          <w:szCs w:val="24"/>
        </w:rPr>
      </w:pPr>
    </w:p>
    <w:p w14:paraId="6C404FA0">
      <w:pPr>
        <w:pStyle w:val="7"/>
        <w:spacing w:before="4"/>
        <w:jc w:val="both"/>
        <w:rPr>
          <w:rStyle w:val="5"/>
          <w:rFonts w:hint="default"/>
          <w:sz w:val="24"/>
          <w:szCs w:val="24"/>
        </w:rPr>
      </w:pPr>
    </w:p>
    <w:p w14:paraId="470CABDB">
      <w:pPr>
        <w:pStyle w:val="7"/>
        <w:spacing w:before="4"/>
        <w:jc w:val="both"/>
        <w:rPr>
          <w:rStyle w:val="5"/>
          <w:rFonts w:hint="default"/>
          <w:sz w:val="24"/>
          <w:szCs w:val="24"/>
        </w:rPr>
      </w:pPr>
    </w:p>
    <w:p w14:paraId="64AEDAFE">
      <w:pPr>
        <w:pStyle w:val="7"/>
        <w:spacing w:before="4"/>
        <w:jc w:val="both"/>
        <w:rPr>
          <w:rStyle w:val="5"/>
          <w:rFonts w:hint="default"/>
          <w:sz w:val="24"/>
          <w:szCs w:val="24"/>
        </w:rPr>
      </w:pPr>
    </w:p>
    <w:p w14:paraId="0E5900A6">
      <w:pPr>
        <w:pStyle w:val="7"/>
        <w:spacing w:before="4"/>
        <w:jc w:val="both"/>
        <w:rPr>
          <w:rStyle w:val="5"/>
          <w:rFonts w:hint="default"/>
          <w:sz w:val="24"/>
          <w:szCs w:val="24"/>
        </w:rPr>
      </w:pPr>
    </w:p>
    <w:p w14:paraId="5FB3A050">
      <w:pPr>
        <w:pStyle w:val="7"/>
        <w:spacing w:before="4"/>
        <w:jc w:val="both"/>
        <w:rPr>
          <w:rStyle w:val="5"/>
          <w:rFonts w:hint="default"/>
          <w:sz w:val="24"/>
          <w:szCs w:val="24"/>
        </w:rPr>
      </w:pPr>
    </w:p>
    <w:p w14:paraId="6556ED55">
      <w:pPr>
        <w:pStyle w:val="7"/>
        <w:spacing w:before="4"/>
        <w:jc w:val="both"/>
        <w:rPr>
          <w:rStyle w:val="5"/>
          <w:rFonts w:hint="default"/>
          <w:sz w:val="24"/>
          <w:szCs w:val="24"/>
        </w:rPr>
      </w:pPr>
    </w:p>
    <w:p w14:paraId="6943B315">
      <w:pPr>
        <w:pStyle w:val="7"/>
        <w:spacing w:before="4"/>
        <w:jc w:val="both"/>
        <w:rPr>
          <w:rStyle w:val="5"/>
          <w:rFonts w:hint="default"/>
          <w:sz w:val="24"/>
          <w:szCs w:val="24"/>
        </w:rPr>
      </w:pPr>
    </w:p>
    <w:p w14:paraId="51CBE907">
      <w:pPr>
        <w:pStyle w:val="7"/>
        <w:spacing w:before="4"/>
        <w:jc w:val="both"/>
        <w:rPr>
          <w:rStyle w:val="5"/>
          <w:rFonts w:hint="default"/>
          <w:sz w:val="24"/>
          <w:szCs w:val="24"/>
        </w:rPr>
      </w:pPr>
    </w:p>
    <w:p w14:paraId="6C3212F0">
      <w:pPr>
        <w:pStyle w:val="10"/>
        <w:keepNext w:val="0"/>
        <w:keepLines w:val="0"/>
        <w:widowControl/>
        <w:suppressLineNumbers w:val="0"/>
        <w:jc w:val="both"/>
        <w:rPr>
          <w:rStyle w:val="5"/>
          <w:rFonts w:hint="default"/>
          <w:sz w:val="24"/>
          <w:szCs w:val="24"/>
          <w:lang w:val="en-IN"/>
        </w:rPr>
      </w:pPr>
    </w:p>
    <w:p w14:paraId="6DB2A4EF">
      <w:pPr>
        <w:pStyle w:val="10"/>
        <w:keepNext w:val="0"/>
        <w:keepLines w:val="0"/>
        <w:widowControl/>
        <w:suppressLineNumbers w:val="0"/>
        <w:jc w:val="both"/>
        <w:rPr>
          <w:rStyle w:val="5"/>
          <w:rFonts w:hint="default"/>
          <w:sz w:val="24"/>
          <w:szCs w:val="24"/>
          <w:lang w:val="en-IN"/>
        </w:rPr>
      </w:pPr>
    </w:p>
    <w:p w14:paraId="18E87ADC">
      <w:pPr>
        <w:pStyle w:val="10"/>
        <w:keepNext w:val="0"/>
        <w:keepLines w:val="0"/>
        <w:widowControl/>
        <w:suppressLineNumbers w:val="0"/>
        <w:jc w:val="both"/>
        <w:rPr>
          <w:rStyle w:val="5"/>
          <w:rFonts w:hint="default"/>
          <w:sz w:val="24"/>
          <w:szCs w:val="24"/>
          <w:lang w:val="en-IN"/>
        </w:rPr>
      </w:pPr>
    </w:p>
    <w:p w14:paraId="12005E4A">
      <w:pPr>
        <w:pStyle w:val="10"/>
        <w:keepNext w:val="0"/>
        <w:keepLines w:val="0"/>
        <w:widowControl/>
        <w:suppressLineNumbers w:val="0"/>
        <w:jc w:val="both"/>
        <w:rPr>
          <w:rStyle w:val="5"/>
          <w:rFonts w:hint="default"/>
          <w:sz w:val="24"/>
          <w:szCs w:val="24"/>
          <w:lang w:val="en-IN"/>
        </w:rPr>
      </w:pPr>
    </w:p>
    <w:p w14:paraId="7051FF56">
      <w:pPr>
        <w:pStyle w:val="10"/>
        <w:keepNext w:val="0"/>
        <w:keepLines w:val="0"/>
        <w:widowControl/>
        <w:suppressLineNumbers w:val="0"/>
        <w:jc w:val="both"/>
        <w:rPr>
          <w:rStyle w:val="5"/>
          <w:rFonts w:hint="default"/>
          <w:sz w:val="24"/>
          <w:szCs w:val="24"/>
          <w:lang w:val="en-IN"/>
        </w:rPr>
      </w:pPr>
    </w:p>
    <w:p w14:paraId="3E7273E3">
      <w:pPr>
        <w:pStyle w:val="10"/>
        <w:keepNext w:val="0"/>
        <w:keepLines w:val="0"/>
        <w:widowControl/>
        <w:suppressLineNumbers w:val="0"/>
        <w:jc w:val="both"/>
        <w:rPr>
          <w:rStyle w:val="5"/>
          <w:rFonts w:hint="default"/>
          <w:sz w:val="24"/>
          <w:szCs w:val="24"/>
          <w:lang w:val="en-IN"/>
        </w:rPr>
      </w:pPr>
    </w:p>
    <w:p w14:paraId="70ACABC9">
      <w:pPr>
        <w:pStyle w:val="10"/>
        <w:keepNext w:val="0"/>
        <w:keepLines w:val="0"/>
        <w:widowControl/>
        <w:suppressLineNumbers w:val="0"/>
        <w:jc w:val="both"/>
        <w:rPr>
          <w:rStyle w:val="5"/>
          <w:rFonts w:hint="default"/>
          <w:sz w:val="24"/>
          <w:szCs w:val="24"/>
          <w:lang w:val="en-IN"/>
        </w:rPr>
      </w:pPr>
    </w:p>
    <w:p w14:paraId="5B103BCE">
      <w:pPr>
        <w:pStyle w:val="10"/>
        <w:keepNext w:val="0"/>
        <w:keepLines w:val="0"/>
        <w:widowControl/>
        <w:suppressLineNumbers w:val="0"/>
        <w:jc w:val="both"/>
        <w:rPr>
          <w:rStyle w:val="5"/>
          <w:rFonts w:hint="default"/>
          <w:sz w:val="24"/>
          <w:szCs w:val="24"/>
          <w:lang w:val="en-IN"/>
        </w:rPr>
      </w:pPr>
    </w:p>
    <w:p w14:paraId="2CE58E3E">
      <w:pPr>
        <w:pStyle w:val="7"/>
        <w:spacing w:before="4"/>
        <w:jc w:val="both"/>
        <w:rPr>
          <w:rStyle w:val="5"/>
          <w:rFonts w:hint="default"/>
          <w:sz w:val="24"/>
          <w:szCs w:val="24"/>
        </w:rPr>
      </w:pPr>
      <w:r>
        <w:rPr>
          <w:rStyle w:val="5"/>
          <w:rFonts w:hint="default"/>
          <w:sz w:val="24"/>
          <w:szCs w:val="24"/>
        </w:rPr>
        <w:t>3. Proposed System</w:t>
      </w:r>
    </w:p>
    <w:p w14:paraId="27BF8970">
      <w:pPr>
        <w:pStyle w:val="10"/>
        <w:keepNext w:val="0"/>
        <w:keepLines w:val="0"/>
        <w:widowControl/>
        <w:suppressLineNumbers w:val="0"/>
        <w:jc w:val="both"/>
        <w:rPr>
          <w:rStyle w:val="5"/>
          <w:rFonts w:hint="default"/>
          <w:sz w:val="24"/>
          <w:szCs w:val="24"/>
        </w:rPr>
      </w:pPr>
      <w:r>
        <w:rPr>
          <w:rStyle w:val="5"/>
          <w:rFonts w:hint="default"/>
          <w:sz w:val="24"/>
          <w:szCs w:val="24"/>
        </w:rPr>
        <w:t>The proposed system aims to develop an intelligent movie recommendation system using Machine Learning techniques.</w:t>
      </w:r>
    </w:p>
    <w:p w14:paraId="38B5ACA7">
      <w:pPr>
        <w:pStyle w:val="10"/>
        <w:keepNext w:val="0"/>
        <w:keepLines w:val="0"/>
        <w:widowControl/>
        <w:suppressLineNumbers w:val="0"/>
        <w:jc w:val="both"/>
        <w:rPr>
          <w:rStyle w:val="5"/>
          <w:rFonts w:hint="default"/>
          <w:sz w:val="24"/>
          <w:szCs w:val="24"/>
        </w:rPr>
      </w:pPr>
      <w:r>
        <w:rPr>
          <w:rStyle w:val="5"/>
          <w:rFonts w:hint="default"/>
          <w:sz w:val="24"/>
          <w:szCs w:val="24"/>
        </w:rPr>
        <w:t>The system analyzes movie data and user preferences to provide personalized recommendations.</w:t>
      </w:r>
    </w:p>
    <w:p w14:paraId="43DC7CDF">
      <w:pPr>
        <w:pStyle w:val="4"/>
        <w:keepNext w:val="0"/>
        <w:keepLines w:val="0"/>
        <w:widowControl/>
        <w:suppressLineNumbers w:val="0"/>
        <w:jc w:val="both"/>
        <w:rPr>
          <w:rStyle w:val="5"/>
          <w:rFonts w:hint="default"/>
          <w:sz w:val="24"/>
          <w:szCs w:val="24"/>
        </w:rPr>
      </w:pPr>
      <w:r>
        <w:rPr>
          <w:rStyle w:val="5"/>
          <w:rFonts w:hint="default"/>
          <w:sz w:val="24"/>
          <w:szCs w:val="24"/>
        </w:rPr>
        <w:t>System Modules:</w:t>
      </w:r>
    </w:p>
    <w:p w14:paraId="615C8F31">
      <w:pPr>
        <w:keepNext w:val="0"/>
        <w:keepLines w:val="0"/>
        <w:widowControl/>
        <w:numPr>
          <w:ilvl w:val="0"/>
          <w:numId w:val="1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Data Collection </w:t>
      </w:r>
    </w:p>
    <w:p w14:paraId="18E1FE8A">
      <w:pPr>
        <w:keepNext w:val="0"/>
        <w:keepLines w:val="0"/>
        <w:widowControl/>
        <w:numPr>
          <w:ilvl w:val="0"/>
          <w:numId w:val="1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Data Preprocessing </w:t>
      </w:r>
    </w:p>
    <w:p w14:paraId="56052B81">
      <w:pPr>
        <w:keepNext w:val="0"/>
        <w:keepLines w:val="0"/>
        <w:widowControl/>
        <w:numPr>
          <w:ilvl w:val="0"/>
          <w:numId w:val="1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Model Building </w:t>
      </w:r>
    </w:p>
    <w:p w14:paraId="7BD27B61">
      <w:pPr>
        <w:keepNext w:val="0"/>
        <w:keepLines w:val="0"/>
        <w:widowControl/>
        <w:numPr>
          <w:ilvl w:val="0"/>
          <w:numId w:val="1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Recommendation Generation </w:t>
      </w:r>
    </w:p>
    <w:p w14:paraId="5FCB5FE4">
      <w:pPr>
        <w:keepNext w:val="0"/>
        <w:keepLines w:val="0"/>
        <w:widowControl/>
        <w:numPr>
          <w:ilvl w:val="0"/>
          <w:numId w:val="1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User Interface</w:t>
      </w:r>
    </w:p>
    <w:p w14:paraId="11E5A058">
      <w:pPr>
        <w:pStyle w:val="7"/>
        <w:spacing w:before="4"/>
        <w:jc w:val="both"/>
        <w:rPr>
          <w:rStyle w:val="5"/>
          <w:rFonts w:hint="default"/>
          <w:sz w:val="24"/>
          <w:szCs w:val="24"/>
        </w:rPr>
      </w:pPr>
      <w:r>
        <w:rPr>
          <w:rStyle w:val="5"/>
          <w:rFonts w:hint="default"/>
          <w:sz w:val="24"/>
          <w:szCs w:val="24"/>
        </w:rPr>
        <w:t>3.1 Input Dataset</w:t>
      </w:r>
    </w:p>
    <w:p w14:paraId="18A6099A">
      <w:pPr>
        <w:pStyle w:val="7"/>
        <w:spacing w:before="4"/>
        <w:jc w:val="both"/>
        <w:rPr>
          <w:rStyle w:val="5"/>
          <w:rFonts w:hint="default"/>
          <w:sz w:val="24"/>
          <w:szCs w:val="24"/>
        </w:rPr>
      </w:pPr>
      <w:r>
        <w:rPr>
          <w:rStyle w:val="5"/>
          <w:rFonts w:hint="default"/>
          <w:sz w:val="24"/>
          <w:szCs w:val="24"/>
        </w:rPr>
        <w:t>The system uses movie datasets such as:</w:t>
      </w:r>
    </w:p>
    <w:p w14:paraId="2A535D25">
      <w:pPr>
        <w:keepNext w:val="0"/>
        <w:keepLines w:val="0"/>
        <w:widowControl/>
        <w:numPr>
          <w:ilvl w:val="0"/>
          <w:numId w:val="1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HollywoodMovies.csv </w:t>
      </w:r>
    </w:p>
    <w:p w14:paraId="326E1168">
      <w:pPr>
        <w:keepNext w:val="0"/>
        <w:keepLines w:val="0"/>
        <w:widowControl/>
        <w:numPr>
          <w:ilvl w:val="0"/>
          <w:numId w:val="1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IMDBMovies.csv </w:t>
      </w:r>
    </w:p>
    <w:p w14:paraId="42BCBA94">
      <w:pPr>
        <w:keepNext w:val="0"/>
        <w:keepLines w:val="0"/>
        <w:widowControl/>
        <w:numPr>
          <w:ilvl w:val="0"/>
          <w:numId w:val="1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Wiki_Telugu_Movies.csv </w:t>
      </w:r>
    </w:p>
    <w:p w14:paraId="2FC040E6">
      <w:pPr>
        <w:pStyle w:val="10"/>
        <w:keepNext w:val="0"/>
        <w:keepLines w:val="0"/>
        <w:widowControl/>
        <w:suppressLineNumbers w:val="0"/>
        <w:jc w:val="both"/>
        <w:rPr>
          <w:rStyle w:val="5"/>
          <w:rFonts w:hint="default"/>
          <w:sz w:val="24"/>
          <w:szCs w:val="24"/>
          <w:lang w:val="en-IN"/>
        </w:rPr>
      </w:pPr>
      <w:r>
        <w:rPr>
          <w:rStyle w:val="5"/>
          <w:rFonts w:hint="default"/>
          <w:sz w:val="24"/>
          <w:szCs w:val="24"/>
        </w:rPr>
        <w:t>These datasets contain movie-related information.</w:t>
      </w:r>
    </w:p>
    <w:p w14:paraId="5FA267E5">
      <w:pPr>
        <w:pStyle w:val="7"/>
        <w:spacing w:before="4"/>
        <w:jc w:val="both"/>
        <w:rPr>
          <w:rStyle w:val="5"/>
          <w:rFonts w:hint="default"/>
          <w:sz w:val="24"/>
          <w:szCs w:val="24"/>
          <w:lang w:val="en-IN"/>
        </w:rPr>
      </w:pPr>
      <w:r>
        <w:rPr>
          <w:rStyle w:val="5"/>
          <w:rFonts w:hint="default"/>
          <w:sz w:val="24"/>
          <w:szCs w:val="24"/>
        </w:rPr>
        <w:t>3.1.1 Detailed Features of Dataset</w:t>
      </w:r>
    </w:p>
    <w:p w14:paraId="32ABCA5D">
      <w:pPr>
        <w:keepNext w:val="0"/>
        <w:keepLines w:val="0"/>
        <w:widowControl/>
        <w:numPr>
          <w:ilvl w:val="0"/>
          <w:numId w:val="1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Movie Title </w:t>
      </w:r>
    </w:p>
    <w:p w14:paraId="4ADFC9F3">
      <w:pPr>
        <w:keepNext w:val="0"/>
        <w:keepLines w:val="0"/>
        <w:widowControl/>
        <w:numPr>
          <w:ilvl w:val="0"/>
          <w:numId w:val="1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Genre </w:t>
      </w:r>
    </w:p>
    <w:p w14:paraId="46B697C8">
      <w:pPr>
        <w:keepNext w:val="0"/>
        <w:keepLines w:val="0"/>
        <w:widowControl/>
        <w:numPr>
          <w:ilvl w:val="0"/>
          <w:numId w:val="1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Cast </w:t>
      </w:r>
    </w:p>
    <w:p w14:paraId="0E74003F">
      <w:pPr>
        <w:keepNext w:val="0"/>
        <w:keepLines w:val="0"/>
        <w:widowControl/>
        <w:numPr>
          <w:ilvl w:val="0"/>
          <w:numId w:val="1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Director </w:t>
      </w:r>
    </w:p>
    <w:p w14:paraId="65CE0225">
      <w:pPr>
        <w:keepNext w:val="0"/>
        <w:keepLines w:val="0"/>
        <w:widowControl/>
        <w:numPr>
          <w:ilvl w:val="0"/>
          <w:numId w:val="1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Release Year </w:t>
      </w:r>
    </w:p>
    <w:p w14:paraId="5207806F">
      <w:pPr>
        <w:keepNext w:val="0"/>
        <w:keepLines w:val="0"/>
        <w:widowControl/>
        <w:numPr>
          <w:ilvl w:val="0"/>
          <w:numId w:val="1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Ratings </w:t>
      </w:r>
    </w:p>
    <w:p w14:paraId="473A0A67">
      <w:pPr>
        <w:keepNext w:val="0"/>
        <w:keepLines w:val="0"/>
        <w:widowControl/>
        <w:numPr>
          <w:ilvl w:val="0"/>
          <w:numId w:val="1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Description/Overview </w:t>
      </w:r>
    </w:p>
    <w:p w14:paraId="65D3925F">
      <w:pPr>
        <w:pStyle w:val="10"/>
        <w:keepNext w:val="0"/>
        <w:keepLines w:val="0"/>
        <w:widowControl/>
        <w:suppressLineNumbers w:val="0"/>
        <w:jc w:val="both"/>
        <w:rPr>
          <w:rStyle w:val="5"/>
          <w:rFonts w:hint="default"/>
          <w:sz w:val="24"/>
          <w:szCs w:val="24"/>
          <w:lang w:val="en-IN"/>
        </w:rPr>
      </w:pPr>
      <w:r>
        <w:rPr>
          <w:rStyle w:val="5"/>
          <w:rFonts w:hint="default"/>
          <w:sz w:val="24"/>
          <w:szCs w:val="24"/>
        </w:rPr>
        <w:t>These features help in generating accurate recommendations.</w:t>
      </w:r>
    </w:p>
    <w:p w14:paraId="253882BA">
      <w:pPr>
        <w:pStyle w:val="7"/>
        <w:spacing w:before="4"/>
        <w:jc w:val="both"/>
        <w:rPr>
          <w:rStyle w:val="5"/>
          <w:rFonts w:hint="default"/>
          <w:sz w:val="24"/>
          <w:szCs w:val="24"/>
          <w:lang w:val="en-IN"/>
        </w:rPr>
      </w:pPr>
      <w:r>
        <w:rPr>
          <w:rStyle w:val="5"/>
          <w:rFonts w:hint="default"/>
          <w:sz w:val="24"/>
          <w:szCs w:val="24"/>
          <w:lang w:val="en-IN"/>
        </w:rPr>
        <w:t>3.2 Data Pre-processing</w:t>
      </w:r>
    </w:p>
    <w:p w14:paraId="6C2C4FAC">
      <w:pPr>
        <w:pStyle w:val="7"/>
        <w:spacing w:before="4"/>
        <w:jc w:val="both"/>
        <w:rPr>
          <w:rStyle w:val="5"/>
          <w:rFonts w:hint="default"/>
          <w:sz w:val="24"/>
          <w:szCs w:val="24"/>
          <w:lang w:val="en-IN"/>
        </w:rPr>
      </w:pPr>
    </w:p>
    <w:p w14:paraId="1AECE18C">
      <w:pPr>
        <w:pStyle w:val="7"/>
        <w:spacing w:before="4"/>
        <w:jc w:val="both"/>
        <w:rPr>
          <w:rStyle w:val="5"/>
          <w:rFonts w:hint="default"/>
          <w:sz w:val="24"/>
          <w:szCs w:val="24"/>
          <w:lang w:val="en-IN"/>
        </w:rPr>
      </w:pPr>
      <w:r>
        <w:rPr>
          <w:rStyle w:val="5"/>
          <w:rFonts w:hint="default"/>
          <w:sz w:val="24"/>
          <w:szCs w:val="24"/>
          <w:lang w:val="en-IN"/>
        </w:rPr>
        <w:t>The raw AQI dataset cannot be directly used for model training. Hence, the following preprocessing steps were performed:</w:t>
      </w:r>
    </w:p>
    <w:p w14:paraId="42B2DBF5">
      <w:pPr>
        <w:pStyle w:val="7"/>
        <w:spacing w:before="4"/>
        <w:jc w:val="both"/>
        <w:rPr>
          <w:rStyle w:val="5"/>
          <w:rFonts w:hint="default"/>
          <w:sz w:val="24"/>
          <w:szCs w:val="24"/>
          <w:lang w:val="en-IN"/>
        </w:rPr>
      </w:pPr>
      <w:r>
        <w:rPr>
          <w:rStyle w:val="5"/>
          <w:rFonts w:hint="default"/>
          <w:sz w:val="24"/>
          <w:szCs w:val="24"/>
          <w:lang w:val="en-IN"/>
        </w:rPr>
        <w:t>Step 1: Data Loading</w:t>
      </w:r>
    </w:p>
    <w:p w14:paraId="12BD611F">
      <w:pPr>
        <w:pStyle w:val="7"/>
        <w:numPr>
          <w:ilvl w:val="0"/>
          <w:numId w:val="17"/>
        </w:numPr>
        <w:spacing w:before="4"/>
        <w:jc w:val="both"/>
        <w:rPr>
          <w:rStyle w:val="5"/>
          <w:rFonts w:hint="default"/>
          <w:sz w:val="24"/>
          <w:szCs w:val="24"/>
          <w:lang w:val="en-IN"/>
        </w:rPr>
      </w:pPr>
      <w:r>
        <w:rPr>
          <w:rStyle w:val="5"/>
          <w:rFonts w:hint="default"/>
          <w:sz w:val="24"/>
          <w:szCs w:val="24"/>
          <w:lang w:val="en-IN"/>
        </w:rPr>
        <w:t xml:space="preserve">The dataset was loaded using Pandas from a CSV file. </w:t>
      </w:r>
    </w:p>
    <w:p w14:paraId="3578C99D">
      <w:pPr>
        <w:pStyle w:val="7"/>
        <w:numPr>
          <w:ilvl w:val="0"/>
          <w:numId w:val="17"/>
        </w:numPr>
        <w:spacing w:before="4"/>
        <w:jc w:val="both"/>
        <w:rPr>
          <w:rStyle w:val="5"/>
          <w:rFonts w:hint="default"/>
          <w:sz w:val="24"/>
          <w:szCs w:val="24"/>
          <w:lang w:val="en-IN"/>
        </w:rPr>
      </w:pPr>
      <w:r>
        <w:rPr>
          <w:rStyle w:val="5"/>
          <w:rFonts w:hint="default"/>
          <w:sz w:val="24"/>
          <w:szCs w:val="24"/>
          <w:lang w:val="en-IN"/>
        </w:rPr>
        <w:t xml:space="preserve">Initial inspection was done using .head() and .info() functions. </w:t>
      </w:r>
    </w:p>
    <w:p w14:paraId="4C328CF3">
      <w:pPr>
        <w:pStyle w:val="7"/>
        <w:spacing w:before="4"/>
        <w:jc w:val="both"/>
        <w:rPr>
          <w:rStyle w:val="5"/>
          <w:rFonts w:hint="default"/>
          <w:sz w:val="24"/>
          <w:szCs w:val="24"/>
          <w:lang w:val="en-IN"/>
        </w:rPr>
      </w:pPr>
      <w:r>
        <w:rPr>
          <w:rStyle w:val="5"/>
          <w:rFonts w:hint="default"/>
          <w:sz w:val="24"/>
          <w:szCs w:val="24"/>
          <w:lang w:val="en-IN"/>
        </w:rPr>
        <w:t>Step 2: Handling Missing Values</w:t>
      </w:r>
    </w:p>
    <w:p w14:paraId="12B42405">
      <w:pPr>
        <w:pStyle w:val="7"/>
        <w:numPr>
          <w:ilvl w:val="0"/>
          <w:numId w:val="18"/>
        </w:numPr>
        <w:spacing w:before="4"/>
        <w:jc w:val="both"/>
        <w:rPr>
          <w:rStyle w:val="5"/>
          <w:rFonts w:hint="default"/>
          <w:sz w:val="24"/>
          <w:szCs w:val="24"/>
          <w:lang w:val="en-IN"/>
        </w:rPr>
      </w:pPr>
      <w:r>
        <w:rPr>
          <w:rStyle w:val="5"/>
          <w:rFonts w:hint="default"/>
          <w:sz w:val="24"/>
          <w:szCs w:val="24"/>
          <w:lang w:val="en-IN"/>
        </w:rPr>
        <w:t xml:space="preserve">Checked for null values using .isnull().sum() </w:t>
      </w:r>
    </w:p>
    <w:p w14:paraId="0504CCBB">
      <w:pPr>
        <w:pStyle w:val="7"/>
        <w:numPr>
          <w:ilvl w:val="0"/>
          <w:numId w:val="18"/>
        </w:numPr>
        <w:spacing w:before="4"/>
        <w:jc w:val="both"/>
        <w:rPr>
          <w:rStyle w:val="5"/>
          <w:rFonts w:hint="default"/>
          <w:sz w:val="24"/>
          <w:szCs w:val="24"/>
          <w:lang w:val="en-IN"/>
        </w:rPr>
      </w:pPr>
      <w:r>
        <w:rPr>
          <w:rStyle w:val="5"/>
          <w:rFonts w:hint="default"/>
          <w:sz w:val="24"/>
          <w:szCs w:val="24"/>
          <w:lang w:val="en-IN"/>
        </w:rPr>
        <w:t xml:space="preserve">Rows with too many missing values were removed </w:t>
      </w:r>
    </w:p>
    <w:p w14:paraId="30D9CCAB">
      <w:pPr>
        <w:pStyle w:val="7"/>
        <w:numPr>
          <w:ilvl w:val="0"/>
          <w:numId w:val="18"/>
        </w:numPr>
        <w:spacing w:before="4"/>
        <w:jc w:val="both"/>
        <w:rPr>
          <w:rStyle w:val="5"/>
          <w:rFonts w:hint="default"/>
          <w:sz w:val="24"/>
          <w:szCs w:val="24"/>
          <w:lang w:val="en-IN"/>
        </w:rPr>
      </w:pPr>
      <w:r>
        <w:rPr>
          <w:rStyle w:val="5"/>
          <w:rFonts w:hint="default"/>
          <w:sz w:val="24"/>
          <w:szCs w:val="24"/>
          <w:lang w:val="en-IN"/>
        </w:rPr>
        <w:t xml:space="preserve">Remaining missing values were filled using mean/average values </w:t>
      </w:r>
    </w:p>
    <w:p w14:paraId="2B095A55">
      <w:pPr>
        <w:pStyle w:val="7"/>
        <w:spacing w:before="4"/>
        <w:jc w:val="both"/>
        <w:rPr>
          <w:rStyle w:val="5"/>
          <w:rFonts w:hint="default"/>
          <w:sz w:val="24"/>
          <w:szCs w:val="24"/>
          <w:lang w:val="en-IN"/>
        </w:rPr>
      </w:pPr>
      <w:r>
        <w:rPr>
          <w:rStyle w:val="5"/>
          <w:rFonts w:hint="default"/>
          <w:sz w:val="24"/>
          <w:szCs w:val="24"/>
          <w:lang w:val="en-IN"/>
        </w:rPr>
        <w:t>Step 3: Removing Duplicates</w:t>
      </w:r>
    </w:p>
    <w:p w14:paraId="312621A9">
      <w:pPr>
        <w:pStyle w:val="7"/>
        <w:numPr>
          <w:ilvl w:val="0"/>
          <w:numId w:val="19"/>
        </w:numPr>
        <w:spacing w:before="4"/>
        <w:jc w:val="both"/>
        <w:rPr>
          <w:rStyle w:val="5"/>
          <w:rFonts w:hint="default"/>
          <w:sz w:val="24"/>
          <w:szCs w:val="24"/>
          <w:lang w:val="en-IN"/>
        </w:rPr>
      </w:pPr>
      <w:r>
        <w:rPr>
          <w:rStyle w:val="5"/>
          <w:rFonts w:hint="default"/>
          <w:sz w:val="24"/>
          <w:szCs w:val="24"/>
          <w:lang w:val="en-IN"/>
        </w:rPr>
        <w:t xml:space="preserve">Duplicate rows were identified using .duplicated() </w:t>
      </w:r>
    </w:p>
    <w:p w14:paraId="74415A40">
      <w:pPr>
        <w:pStyle w:val="7"/>
        <w:numPr>
          <w:ilvl w:val="0"/>
          <w:numId w:val="19"/>
        </w:numPr>
        <w:spacing w:before="4"/>
        <w:jc w:val="both"/>
        <w:rPr>
          <w:rStyle w:val="5"/>
          <w:rFonts w:hint="default"/>
          <w:sz w:val="24"/>
          <w:szCs w:val="24"/>
          <w:lang w:val="en-IN"/>
        </w:rPr>
      </w:pPr>
      <w:r>
        <w:rPr>
          <w:rStyle w:val="5"/>
          <w:rFonts w:hint="default"/>
          <w:sz w:val="24"/>
          <w:szCs w:val="24"/>
          <w:lang w:val="en-IN"/>
        </w:rPr>
        <w:t xml:space="preserve">These were removed to avoid repeated data affecting the model </w:t>
      </w:r>
    </w:p>
    <w:p w14:paraId="680EB73D">
      <w:pPr>
        <w:pStyle w:val="7"/>
        <w:spacing w:before="4"/>
        <w:jc w:val="both"/>
        <w:rPr>
          <w:rStyle w:val="5"/>
          <w:rFonts w:hint="default"/>
          <w:sz w:val="24"/>
          <w:szCs w:val="24"/>
          <w:lang w:val="en-IN"/>
        </w:rPr>
      </w:pPr>
      <w:r>
        <w:rPr>
          <w:rStyle w:val="5"/>
          <w:rFonts w:hint="default"/>
          <w:sz w:val="24"/>
          <w:szCs w:val="24"/>
          <w:lang w:val="en-IN"/>
        </w:rPr>
        <w:t>Step 4: Outlier Handling</w:t>
      </w:r>
    </w:p>
    <w:p w14:paraId="40536A5C">
      <w:pPr>
        <w:pStyle w:val="7"/>
        <w:numPr>
          <w:ilvl w:val="0"/>
          <w:numId w:val="20"/>
        </w:numPr>
        <w:spacing w:before="4"/>
        <w:jc w:val="both"/>
        <w:rPr>
          <w:rStyle w:val="5"/>
          <w:rFonts w:hint="default"/>
          <w:sz w:val="24"/>
          <w:szCs w:val="24"/>
          <w:lang w:val="en-IN"/>
        </w:rPr>
      </w:pPr>
      <w:r>
        <w:rPr>
          <w:rStyle w:val="5"/>
          <w:rFonts w:hint="default"/>
          <w:sz w:val="24"/>
          <w:szCs w:val="24"/>
          <w:lang w:val="en-IN"/>
        </w:rPr>
        <w:t xml:space="preserve">Extreme pollutant values (very high/low) were analyzed </w:t>
      </w:r>
    </w:p>
    <w:p w14:paraId="351DE0DF">
      <w:pPr>
        <w:pStyle w:val="7"/>
        <w:numPr>
          <w:ilvl w:val="0"/>
          <w:numId w:val="20"/>
        </w:numPr>
        <w:spacing w:before="4"/>
        <w:jc w:val="both"/>
        <w:rPr>
          <w:rStyle w:val="5"/>
          <w:rFonts w:hint="default"/>
          <w:sz w:val="24"/>
          <w:szCs w:val="24"/>
          <w:lang w:val="en-IN"/>
        </w:rPr>
      </w:pPr>
      <w:r>
        <w:rPr>
          <w:rStyle w:val="5"/>
          <w:rFonts w:hint="default"/>
          <w:sz w:val="24"/>
          <w:szCs w:val="24"/>
          <w:lang w:val="en-IN"/>
        </w:rPr>
        <w:t xml:space="preserve">Outliers were either removed or limited to acceptable ranges </w:t>
      </w:r>
    </w:p>
    <w:p w14:paraId="271D592E">
      <w:pPr>
        <w:pStyle w:val="7"/>
        <w:spacing w:before="4"/>
        <w:jc w:val="both"/>
        <w:rPr>
          <w:rStyle w:val="5"/>
          <w:rFonts w:hint="default"/>
          <w:sz w:val="24"/>
          <w:szCs w:val="24"/>
          <w:lang w:val="en-IN"/>
        </w:rPr>
      </w:pPr>
      <w:r>
        <w:rPr>
          <w:rStyle w:val="5"/>
          <w:rFonts w:hint="default"/>
          <w:sz w:val="24"/>
          <w:szCs w:val="24"/>
          <w:lang w:val="en-IN"/>
        </w:rPr>
        <w:t>Step 5: Feature Selection</w:t>
      </w:r>
    </w:p>
    <w:p w14:paraId="4EA24776">
      <w:pPr>
        <w:pStyle w:val="7"/>
        <w:numPr>
          <w:ilvl w:val="0"/>
          <w:numId w:val="21"/>
        </w:numPr>
        <w:spacing w:before="4"/>
        <w:jc w:val="both"/>
        <w:rPr>
          <w:rStyle w:val="5"/>
          <w:rFonts w:hint="default"/>
          <w:sz w:val="24"/>
          <w:szCs w:val="24"/>
          <w:lang w:val="en-IN"/>
        </w:rPr>
      </w:pPr>
      <w:r>
        <w:rPr>
          <w:rStyle w:val="5"/>
          <w:rFonts w:hint="default"/>
          <w:sz w:val="24"/>
          <w:szCs w:val="24"/>
          <w:lang w:val="en-IN"/>
        </w:rPr>
        <w:t xml:space="preserve">Selected important features: </w:t>
      </w:r>
    </w:p>
    <w:p w14:paraId="24489B7D">
      <w:pPr>
        <w:pStyle w:val="7"/>
        <w:numPr>
          <w:ilvl w:val="1"/>
          <w:numId w:val="21"/>
        </w:numPr>
        <w:spacing w:before="4"/>
        <w:jc w:val="both"/>
        <w:rPr>
          <w:rStyle w:val="5"/>
          <w:rFonts w:hint="default"/>
          <w:sz w:val="24"/>
          <w:szCs w:val="24"/>
          <w:lang w:val="en-IN"/>
        </w:rPr>
      </w:pPr>
      <w:r>
        <w:rPr>
          <w:rStyle w:val="5"/>
          <w:rFonts w:hint="default"/>
          <w:sz w:val="24"/>
          <w:szCs w:val="24"/>
          <w:lang w:val="en-IN"/>
        </w:rPr>
        <w:t xml:space="preserve">PM2.5, PM10, NO₂, CO, SO₂, O₃ </w:t>
      </w:r>
    </w:p>
    <w:p w14:paraId="6BE36D10">
      <w:pPr>
        <w:pStyle w:val="7"/>
        <w:numPr>
          <w:ilvl w:val="0"/>
          <w:numId w:val="21"/>
        </w:numPr>
        <w:spacing w:before="4"/>
        <w:jc w:val="both"/>
        <w:rPr>
          <w:rStyle w:val="5"/>
          <w:rFonts w:hint="default"/>
          <w:sz w:val="24"/>
          <w:szCs w:val="24"/>
          <w:lang w:val="en-IN"/>
        </w:rPr>
      </w:pPr>
      <w:r>
        <w:rPr>
          <w:rStyle w:val="5"/>
          <w:rFonts w:hint="default"/>
          <w:sz w:val="24"/>
          <w:szCs w:val="24"/>
          <w:lang w:val="en-IN"/>
        </w:rPr>
        <w:t xml:space="preserve">Removed unnecessary columns </w:t>
      </w:r>
    </w:p>
    <w:p w14:paraId="64CC76E0">
      <w:pPr>
        <w:pStyle w:val="7"/>
        <w:spacing w:before="4"/>
        <w:jc w:val="both"/>
        <w:rPr>
          <w:rStyle w:val="5"/>
          <w:rFonts w:hint="default"/>
          <w:sz w:val="24"/>
          <w:szCs w:val="24"/>
          <w:lang w:val="en-IN"/>
        </w:rPr>
      </w:pPr>
    </w:p>
    <w:p w14:paraId="146656B8">
      <w:pPr>
        <w:pStyle w:val="7"/>
        <w:spacing w:before="4"/>
        <w:jc w:val="both"/>
        <w:rPr>
          <w:rStyle w:val="5"/>
          <w:rFonts w:hint="default"/>
          <w:sz w:val="24"/>
          <w:szCs w:val="24"/>
          <w:lang w:val="en-IN"/>
        </w:rPr>
      </w:pPr>
    </w:p>
    <w:p w14:paraId="69FD71D4">
      <w:pPr>
        <w:pStyle w:val="7"/>
        <w:spacing w:before="4"/>
        <w:jc w:val="both"/>
        <w:rPr>
          <w:rStyle w:val="5"/>
          <w:rFonts w:hint="default"/>
          <w:sz w:val="24"/>
          <w:szCs w:val="24"/>
          <w:lang w:val="en-IN"/>
        </w:rPr>
      </w:pPr>
      <w:r>
        <w:rPr>
          <w:rStyle w:val="5"/>
          <w:rFonts w:hint="default"/>
          <w:sz w:val="24"/>
          <w:szCs w:val="24"/>
          <w:lang w:val="en-IN"/>
        </w:rPr>
        <w:t>Step 6: Feature Scaling</w:t>
      </w:r>
    </w:p>
    <w:p w14:paraId="31F2B222">
      <w:pPr>
        <w:pStyle w:val="7"/>
        <w:numPr>
          <w:ilvl w:val="0"/>
          <w:numId w:val="22"/>
        </w:numPr>
        <w:spacing w:before="4"/>
        <w:jc w:val="both"/>
        <w:rPr>
          <w:rStyle w:val="5"/>
          <w:rFonts w:hint="default"/>
          <w:sz w:val="24"/>
          <w:szCs w:val="24"/>
          <w:lang w:val="en-IN"/>
        </w:rPr>
      </w:pPr>
      <w:r>
        <w:rPr>
          <w:rStyle w:val="5"/>
          <w:rFonts w:hint="default"/>
          <w:sz w:val="24"/>
          <w:szCs w:val="24"/>
          <w:lang w:val="en-IN"/>
        </w:rPr>
        <w:t xml:space="preserve">Applied StandardScaler to normalize data </w:t>
      </w:r>
    </w:p>
    <w:p w14:paraId="44E79D95">
      <w:pPr>
        <w:pStyle w:val="7"/>
        <w:numPr>
          <w:ilvl w:val="0"/>
          <w:numId w:val="22"/>
        </w:numPr>
        <w:spacing w:before="4"/>
        <w:jc w:val="both"/>
        <w:rPr>
          <w:rStyle w:val="5"/>
          <w:rFonts w:hint="default"/>
          <w:sz w:val="24"/>
          <w:szCs w:val="24"/>
          <w:lang w:val="en-IN"/>
        </w:rPr>
      </w:pPr>
      <w:r>
        <w:rPr>
          <w:rStyle w:val="5"/>
          <w:rFonts w:hint="default"/>
          <w:sz w:val="24"/>
          <w:szCs w:val="24"/>
          <w:lang w:val="en-IN"/>
        </w:rPr>
        <w:t xml:space="preserve">This ensures all features are on the same scale </w:t>
      </w:r>
    </w:p>
    <w:p w14:paraId="7DA80543">
      <w:pPr>
        <w:pStyle w:val="7"/>
        <w:spacing w:before="4"/>
        <w:jc w:val="both"/>
        <w:rPr>
          <w:rStyle w:val="5"/>
          <w:rFonts w:hint="default"/>
          <w:sz w:val="24"/>
          <w:szCs w:val="24"/>
          <w:lang w:val="en-IN"/>
        </w:rPr>
      </w:pPr>
      <w:r>
        <w:rPr>
          <w:rStyle w:val="5"/>
          <w:rFonts w:hint="default"/>
          <w:sz w:val="24"/>
          <w:szCs w:val="24"/>
          <w:lang w:val="en-IN"/>
        </w:rPr>
        <w:t>Step 7: Splitting Dataset</w:t>
      </w:r>
    </w:p>
    <w:p w14:paraId="0295CDD4">
      <w:pPr>
        <w:pStyle w:val="7"/>
        <w:numPr>
          <w:ilvl w:val="0"/>
          <w:numId w:val="23"/>
        </w:numPr>
        <w:spacing w:before="4"/>
        <w:jc w:val="both"/>
        <w:rPr>
          <w:rStyle w:val="5"/>
          <w:rFonts w:hint="default"/>
          <w:sz w:val="24"/>
          <w:szCs w:val="24"/>
          <w:lang w:val="en-IN"/>
        </w:rPr>
      </w:pPr>
      <w:r>
        <w:rPr>
          <w:rStyle w:val="5"/>
          <w:rFonts w:hint="default"/>
          <w:sz w:val="24"/>
          <w:szCs w:val="24"/>
          <w:lang w:val="en-IN"/>
        </w:rPr>
        <w:t xml:space="preserve">Input features (X) and target (AQI) were separated </w:t>
      </w:r>
    </w:p>
    <w:p w14:paraId="28A9C06F">
      <w:pPr>
        <w:pStyle w:val="7"/>
        <w:numPr>
          <w:ilvl w:val="0"/>
          <w:numId w:val="23"/>
        </w:numPr>
        <w:spacing w:before="4"/>
        <w:jc w:val="both"/>
        <w:rPr>
          <w:rStyle w:val="5"/>
          <w:rFonts w:hint="default"/>
          <w:sz w:val="24"/>
          <w:szCs w:val="24"/>
          <w:lang w:val="en-IN"/>
        </w:rPr>
      </w:pPr>
      <w:r>
        <w:rPr>
          <w:rStyle w:val="5"/>
          <w:rFonts w:hint="default"/>
          <w:sz w:val="24"/>
          <w:szCs w:val="24"/>
          <w:lang w:val="en-IN"/>
        </w:rPr>
        <w:t xml:space="preserve">Dataset split into: </w:t>
      </w:r>
    </w:p>
    <w:p w14:paraId="19E4DDB6">
      <w:pPr>
        <w:pStyle w:val="7"/>
        <w:numPr>
          <w:ilvl w:val="1"/>
          <w:numId w:val="23"/>
        </w:numPr>
        <w:spacing w:before="4"/>
        <w:jc w:val="both"/>
        <w:rPr>
          <w:rStyle w:val="5"/>
          <w:rFonts w:hint="default"/>
          <w:sz w:val="24"/>
          <w:szCs w:val="24"/>
          <w:lang w:val="en-IN"/>
        </w:rPr>
      </w:pPr>
      <w:r>
        <w:rPr>
          <w:rStyle w:val="5"/>
          <w:rFonts w:hint="default"/>
          <w:sz w:val="24"/>
          <w:szCs w:val="24"/>
          <w:lang w:val="en-IN"/>
        </w:rPr>
        <w:t xml:space="preserve">Training data (80%) </w:t>
      </w:r>
    </w:p>
    <w:p w14:paraId="64475CF1">
      <w:pPr>
        <w:pStyle w:val="7"/>
        <w:numPr>
          <w:ilvl w:val="1"/>
          <w:numId w:val="23"/>
        </w:numPr>
        <w:spacing w:before="4"/>
        <w:jc w:val="both"/>
        <w:rPr>
          <w:rStyle w:val="5"/>
          <w:rFonts w:hint="default"/>
          <w:sz w:val="24"/>
          <w:szCs w:val="24"/>
          <w:lang w:val="en-IN"/>
        </w:rPr>
      </w:pPr>
      <w:r>
        <w:rPr>
          <w:rStyle w:val="5"/>
          <w:rFonts w:hint="default"/>
          <w:sz w:val="24"/>
          <w:szCs w:val="24"/>
          <w:lang w:val="en-IN"/>
        </w:rPr>
        <w:t>Testing data (20%)</w:t>
      </w:r>
    </w:p>
    <w:p w14:paraId="0C1446B9">
      <w:pPr>
        <w:pStyle w:val="7"/>
        <w:spacing w:before="4"/>
        <w:jc w:val="both"/>
        <w:rPr>
          <w:rStyle w:val="5"/>
          <w:rFonts w:hint="default"/>
          <w:sz w:val="24"/>
          <w:szCs w:val="24"/>
          <w:lang w:val="en-IN"/>
        </w:rPr>
      </w:pPr>
    </w:p>
    <w:p w14:paraId="620BDB96">
      <w:pPr>
        <w:pStyle w:val="7"/>
        <w:spacing w:before="4"/>
        <w:jc w:val="both"/>
        <w:rPr>
          <w:rStyle w:val="5"/>
          <w:rFonts w:hint="default"/>
          <w:sz w:val="24"/>
          <w:szCs w:val="24"/>
        </w:rPr>
      </w:pPr>
      <w:r>
        <w:rPr>
          <w:rStyle w:val="5"/>
          <w:rFonts w:hint="default"/>
          <w:sz w:val="24"/>
          <w:szCs w:val="24"/>
        </w:rPr>
        <w:t>3.3 Model Building</w:t>
      </w:r>
    </w:p>
    <w:p w14:paraId="553A6AA1">
      <w:pPr>
        <w:pStyle w:val="7"/>
        <w:spacing w:before="4"/>
        <w:jc w:val="both"/>
        <w:rPr>
          <w:rStyle w:val="5"/>
          <w:rFonts w:hint="default"/>
          <w:sz w:val="24"/>
          <w:szCs w:val="24"/>
        </w:rPr>
      </w:pPr>
    </w:p>
    <w:p w14:paraId="4149F37A">
      <w:pPr>
        <w:pStyle w:val="10"/>
        <w:keepNext w:val="0"/>
        <w:keepLines w:val="0"/>
        <w:widowControl/>
        <w:suppressLineNumbers w:val="0"/>
        <w:jc w:val="both"/>
        <w:rPr>
          <w:rStyle w:val="5"/>
          <w:rFonts w:hint="default"/>
          <w:sz w:val="24"/>
          <w:szCs w:val="24"/>
        </w:rPr>
      </w:pPr>
      <w:r>
        <w:rPr>
          <w:rStyle w:val="5"/>
          <w:rFonts w:hint="default"/>
          <w:sz w:val="24"/>
          <w:szCs w:val="24"/>
        </w:rPr>
        <w:t>Different techniques are used:</w:t>
      </w:r>
    </w:p>
    <w:p w14:paraId="4FC835A6">
      <w:pPr>
        <w:keepNext w:val="0"/>
        <w:keepLines w:val="0"/>
        <w:widowControl/>
        <w:numPr>
          <w:ilvl w:val="0"/>
          <w:numId w:val="2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Content-Based Filtering </w:t>
      </w:r>
    </w:p>
    <w:p w14:paraId="32F9C140">
      <w:pPr>
        <w:keepNext w:val="0"/>
        <w:keepLines w:val="0"/>
        <w:widowControl/>
        <w:numPr>
          <w:ilvl w:val="0"/>
          <w:numId w:val="2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Cosine Similarity </w:t>
      </w:r>
    </w:p>
    <w:p w14:paraId="7FF2A2D2">
      <w:pPr>
        <w:keepNext w:val="0"/>
        <w:keepLines w:val="0"/>
        <w:widowControl/>
        <w:numPr>
          <w:ilvl w:val="0"/>
          <w:numId w:val="24"/>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Optional: Collaborative Filtering </w:t>
      </w:r>
    </w:p>
    <w:p w14:paraId="4F4BEC51">
      <w:pPr>
        <w:pStyle w:val="4"/>
        <w:keepNext w:val="0"/>
        <w:keepLines w:val="0"/>
        <w:widowControl/>
        <w:suppressLineNumbers w:val="0"/>
        <w:jc w:val="both"/>
        <w:rPr>
          <w:rStyle w:val="5"/>
          <w:rFonts w:hint="default"/>
          <w:sz w:val="24"/>
          <w:szCs w:val="24"/>
        </w:rPr>
      </w:pPr>
      <w:r>
        <w:rPr>
          <w:rStyle w:val="5"/>
          <w:rFonts w:hint="default"/>
          <w:sz w:val="24"/>
          <w:szCs w:val="24"/>
        </w:rPr>
        <w:t>Steps:</w:t>
      </w:r>
    </w:p>
    <w:p w14:paraId="6689EEE7">
      <w:pPr>
        <w:keepNext w:val="0"/>
        <w:keepLines w:val="0"/>
        <w:widowControl/>
        <w:numPr>
          <w:ilvl w:val="0"/>
          <w:numId w:val="2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Convert movie data into vectors </w:t>
      </w:r>
    </w:p>
    <w:p w14:paraId="567E2283">
      <w:pPr>
        <w:keepNext w:val="0"/>
        <w:keepLines w:val="0"/>
        <w:widowControl/>
        <w:numPr>
          <w:ilvl w:val="0"/>
          <w:numId w:val="2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Calculate similarity between movies </w:t>
      </w:r>
    </w:p>
    <w:p w14:paraId="1D4F664E">
      <w:pPr>
        <w:keepNext w:val="0"/>
        <w:keepLines w:val="0"/>
        <w:widowControl/>
        <w:numPr>
          <w:ilvl w:val="0"/>
          <w:numId w:val="25"/>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Recommend top similar movies</w:t>
      </w:r>
    </w:p>
    <w:p w14:paraId="5CFFD4CB">
      <w:pPr>
        <w:pStyle w:val="7"/>
        <w:spacing w:before="4"/>
        <w:jc w:val="both"/>
        <w:rPr>
          <w:rStyle w:val="5"/>
          <w:rFonts w:hint="default"/>
          <w:sz w:val="24"/>
          <w:szCs w:val="24"/>
          <w:lang w:val="en-IN"/>
        </w:rPr>
      </w:pPr>
    </w:p>
    <w:p w14:paraId="21A4EBB0">
      <w:pPr>
        <w:pStyle w:val="7"/>
        <w:spacing w:before="4"/>
        <w:jc w:val="both"/>
        <w:rPr>
          <w:rStyle w:val="5"/>
          <w:rFonts w:hint="default"/>
          <w:sz w:val="24"/>
          <w:szCs w:val="24"/>
          <w:lang w:val="en-IN"/>
        </w:rPr>
      </w:pPr>
    </w:p>
    <w:p w14:paraId="41888221">
      <w:pPr>
        <w:pStyle w:val="7"/>
        <w:spacing w:before="4"/>
        <w:jc w:val="both"/>
        <w:rPr>
          <w:rStyle w:val="5"/>
          <w:rFonts w:hint="default"/>
          <w:sz w:val="24"/>
          <w:szCs w:val="24"/>
          <w:lang w:val="en-IN"/>
        </w:rPr>
      </w:pPr>
      <w:r>
        <w:rPr>
          <w:rStyle w:val="5"/>
          <w:rFonts w:hint="default"/>
          <w:sz w:val="24"/>
          <w:szCs w:val="24"/>
        </w:rPr>
        <w:t>3.4 Methodology of the System</w:t>
      </w:r>
    </w:p>
    <w:p w14:paraId="7CC68DFD">
      <w:pPr>
        <w:pStyle w:val="7"/>
        <w:spacing w:before="4"/>
        <w:jc w:val="both"/>
        <w:rPr>
          <w:rStyle w:val="5"/>
          <w:rFonts w:hint="default"/>
          <w:sz w:val="24"/>
          <w:szCs w:val="24"/>
          <w:lang w:val="en-IN"/>
        </w:rPr>
      </w:pPr>
    </w:p>
    <w:p w14:paraId="238B069A">
      <w:pPr>
        <w:pStyle w:val="7"/>
        <w:spacing w:before="4"/>
        <w:jc w:val="both"/>
        <w:rPr>
          <w:rStyle w:val="5"/>
          <w:rFonts w:hint="default"/>
          <w:sz w:val="24"/>
          <w:szCs w:val="24"/>
          <w:lang w:val="en-IN"/>
        </w:rPr>
      </w:pPr>
      <w:r>
        <w:rPr>
          <w:rStyle w:val="5"/>
          <w:rFonts w:hint="default"/>
          <w:sz w:val="24"/>
          <w:szCs w:val="24"/>
          <w:lang w:val="en-IN"/>
        </w:rPr>
        <w:drawing>
          <wp:inline distT="0" distB="0" distL="0" distR="0">
            <wp:extent cx="4678680" cy="2628900"/>
            <wp:effectExtent l="0" t="0" r="7620" b="0"/>
            <wp:docPr id="1029" name="Picture 4"/>
            <wp:cNvGraphicFramePr/>
            <a:graphic xmlns:a="http://schemas.openxmlformats.org/drawingml/2006/main">
              <a:graphicData uri="http://schemas.openxmlformats.org/drawingml/2006/picture">
                <pic:pic xmlns:pic="http://schemas.openxmlformats.org/drawingml/2006/picture">
                  <pic:nvPicPr>
                    <pic:cNvPr id="1029" name="Picture 4"/>
                    <pic:cNvPicPr/>
                  </pic:nvPicPr>
                  <pic:blipFill>
                    <a:blip r:embed="rId9" cstate="print"/>
                    <a:srcRect/>
                    <a:stretch>
                      <a:fillRect/>
                    </a:stretch>
                  </pic:blipFill>
                  <pic:spPr>
                    <a:xfrm>
                      <a:off x="0" y="0"/>
                      <a:ext cx="4678680" cy="2628900"/>
                    </a:xfrm>
                    <a:prstGeom prst="rect">
                      <a:avLst/>
                    </a:prstGeom>
                  </pic:spPr>
                </pic:pic>
              </a:graphicData>
            </a:graphic>
          </wp:inline>
        </w:drawing>
      </w:r>
    </w:p>
    <w:p w14:paraId="4EFF4794">
      <w:pPr>
        <w:pStyle w:val="7"/>
        <w:spacing w:before="4"/>
        <w:jc w:val="both"/>
        <w:rPr>
          <w:rStyle w:val="5"/>
          <w:rFonts w:hint="default"/>
          <w:sz w:val="24"/>
          <w:szCs w:val="24"/>
          <w:lang w:val="en-IN"/>
        </w:rPr>
      </w:pPr>
    </w:p>
    <w:p w14:paraId="2734C2DF">
      <w:pPr>
        <w:pStyle w:val="7"/>
        <w:spacing w:before="4"/>
        <w:jc w:val="both"/>
        <w:rPr>
          <w:rStyle w:val="5"/>
          <w:rFonts w:hint="default"/>
          <w:sz w:val="24"/>
          <w:szCs w:val="24"/>
          <w:lang w:val="en-IN"/>
        </w:rPr>
      </w:pPr>
    </w:p>
    <w:p w14:paraId="65FBA6E4">
      <w:pPr>
        <w:pStyle w:val="7"/>
        <w:spacing w:before="4"/>
        <w:jc w:val="both"/>
        <w:rPr>
          <w:rStyle w:val="5"/>
          <w:rFonts w:hint="default"/>
          <w:sz w:val="24"/>
          <w:szCs w:val="24"/>
        </w:rPr>
      </w:pPr>
      <w:r>
        <w:rPr>
          <w:rStyle w:val="5"/>
          <w:rFonts w:hint="default"/>
          <w:sz w:val="24"/>
          <w:szCs w:val="24"/>
        </w:rPr>
        <w:t>3.5 Model Evaluation</w:t>
      </w:r>
    </w:p>
    <w:p w14:paraId="1AAA2F5E">
      <w:pPr>
        <w:pStyle w:val="7"/>
        <w:spacing w:before="4"/>
        <w:jc w:val="both"/>
        <w:rPr>
          <w:rStyle w:val="5"/>
          <w:rFonts w:hint="default"/>
          <w:sz w:val="24"/>
          <w:szCs w:val="24"/>
        </w:rPr>
      </w:pPr>
    </w:p>
    <w:p w14:paraId="1CBB8854">
      <w:pPr>
        <w:pStyle w:val="10"/>
        <w:keepNext w:val="0"/>
        <w:keepLines w:val="0"/>
        <w:widowControl/>
        <w:suppressLineNumbers w:val="0"/>
        <w:jc w:val="both"/>
        <w:rPr>
          <w:rStyle w:val="5"/>
          <w:rFonts w:hint="default"/>
          <w:sz w:val="24"/>
          <w:szCs w:val="24"/>
        </w:rPr>
      </w:pPr>
      <w:r>
        <w:rPr>
          <w:rStyle w:val="5"/>
          <w:rFonts w:hint="default"/>
          <w:sz w:val="24"/>
          <w:szCs w:val="24"/>
        </w:rPr>
        <w:t>Evaluation is based on:</w:t>
      </w:r>
    </w:p>
    <w:p w14:paraId="442A3C6D">
      <w:pPr>
        <w:keepNext w:val="0"/>
        <w:keepLines w:val="0"/>
        <w:widowControl/>
        <w:numPr>
          <w:ilvl w:val="0"/>
          <w:numId w:val="2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Recommendation accuracy </w:t>
      </w:r>
    </w:p>
    <w:p w14:paraId="6A20AC21">
      <w:pPr>
        <w:keepNext w:val="0"/>
        <w:keepLines w:val="0"/>
        <w:widowControl/>
        <w:numPr>
          <w:ilvl w:val="0"/>
          <w:numId w:val="2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User satisfaction </w:t>
      </w:r>
    </w:p>
    <w:p w14:paraId="75589826">
      <w:pPr>
        <w:keepNext w:val="0"/>
        <w:keepLines w:val="0"/>
        <w:widowControl/>
        <w:numPr>
          <w:ilvl w:val="0"/>
          <w:numId w:val="26"/>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Precision and Recall </w:t>
      </w:r>
    </w:p>
    <w:p w14:paraId="5B6D063C">
      <w:pPr>
        <w:pStyle w:val="4"/>
        <w:keepNext w:val="0"/>
        <w:keepLines w:val="0"/>
        <w:widowControl/>
        <w:suppressLineNumbers w:val="0"/>
        <w:jc w:val="both"/>
        <w:rPr>
          <w:rStyle w:val="5"/>
          <w:rFonts w:hint="default"/>
          <w:sz w:val="24"/>
          <w:szCs w:val="24"/>
        </w:rPr>
      </w:pPr>
      <w:r>
        <w:rPr>
          <w:rStyle w:val="5"/>
          <w:rFonts w:hint="default"/>
          <w:sz w:val="24"/>
          <w:szCs w:val="24"/>
        </w:rPr>
        <w:t>Analysis:</w:t>
      </w:r>
    </w:p>
    <w:p w14:paraId="1F137F11">
      <w:pPr>
        <w:keepNext w:val="0"/>
        <w:keepLines w:val="0"/>
        <w:widowControl/>
        <w:numPr>
          <w:ilvl w:val="0"/>
          <w:numId w:val="27"/>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Content-based filtering gives good results </w:t>
      </w:r>
    </w:p>
    <w:p w14:paraId="3605CCCC">
      <w:pPr>
        <w:keepNext w:val="0"/>
        <w:keepLines w:val="0"/>
        <w:widowControl/>
        <w:numPr>
          <w:ilvl w:val="0"/>
          <w:numId w:val="27"/>
        </w:numPr>
        <w:suppressLineNumbers w:val="0"/>
        <w:spacing w:before="0" w:beforeAutospacing="1" w:after="0" w:afterAutospacing="1"/>
        <w:ind w:left="720" w:hanging="360"/>
        <w:jc w:val="both"/>
        <w:rPr>
          <w:rStyle w:val="5"/>
          <w:rFonts w:hint="default"/>
          <w:sz w:val="24"/>
          <w:szCs w:val="24"/>
          <w:lang w:val="en-IN"/>
        </w:rPr>
      </w:pPr>
      <w:r>
        <w:rPr>
          <w:rStyle w:val="5"/>
          <w:rFonts w:hint="default"/>
          <w:sz w:val="24"/>
          <w:szCs w:val="24"/>
        </w:rPr>
        <w:t>Hybrid models improve accuracy further</w:t>
      </w:r>
    </w:p>
    <w:p w14:paraId="3E9DE2EF">
      <w:pPr>
        <w:pStyle w:val="7"/>
        <w:spacing w:before="4"/>
        <w:jc w:val="both"/>
        <w:rPr>
          <w:rStyle w:val="5"/>
          <w:rFonts w:hint="default"/>
          <w:sz w:val="24"/>
          <w:szCs w:val="24"/>
        </w:rPr>
      </w:pPr>
      <w:r>
        <w:rPr>
          <w:rStyle w:val="5"/>
          <w:rFonts w:hint="default"/>
          <w:sz w:val="24"/>
          <w:szCs w:val="24"/>
        </w:rPr>
        <w:t>Evaluation Results:</w:t>
      </w:r>
    </w:p>
    <w:p w14:paraId="009D0C3D">
      <w:pPr>
        <w:pStyle w:val="7"/>
        <w:spacing w:before="4"/>
        <w:jc w:val="both"/>
        <w:rPr>
          <w:rStyle w:val="5"/>
          <w:rFonts w:hint="default"/>
          <w:sz w:val="24"/>
          <w:szCs w:val="24"/>
        </w:rPr>
      </w:pPr>
    </w:p>
    <w:tbl>
      <w:tblPr>
        <w:tblStyle w:val="20"/>
        <w:tblW w:w="0" w:type="auto"/>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autofit"/>
        <w:tblCellMar>
          <w:top w:w="0" w:type="dxa"/>
          <w:left w:w="108" w:type="dxa"/>
          <w:bottom w:w="0" w:type="dxa"/>
          <w:right w:w="108" w:type="dxa"/>
        </w:tblCellMar>
      </w:tblPr>
      <w:tblGrid>
        <w:gridCol w:w="1969"/>
        <w:gridCol w:w="756"/>
        <w:gridCol w:w="870"/>
        <w:gridCol w:w="1055"/>
      </w:tblGrid>
      <w:tr w14:paraId="4158696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tcPr>
            <w:tcW w:w="0" w:type="auto"/>
            <w:tcBorders>
              <w:bottom w:val="single" w:color="95B3D7" w:sz="12" w:space="0"/>
            </w:tcBorders>
          </w:tcPr>
          <w:p w14:paraId="4073B28A">
            <w:pPr>
              <w:pStyle w:val="7"/>
              <w:spacing w:before="4"/>
              <w:jc w:val="both"/>
              <w:rPr>
                <w:rStyle w:val="5"/>
                <w:rFonts w:hint="default"/>
                <w:sz w:val="24"/>
                <w:szCs w:val="24"/>
                <w:lang w:val="en-IN"/>
              </w:rPr>
            </w:pPr>
            <w:r>
              <w:rPr>
                <w:rStyle w:val="5"/>
                <w:rFonts w:hint="default"/>
                <w:sz w:val="24"/>
                <w:szCs w:val="24"/>
                <w:lang w:val="en-IN"/>
              </w:rPr>
              <w:t>Model</w:t>
            </w:r>
          </w:p>
        </w:tc>
        <w:tc>
          <w:tcPr>
            <w:tcW w:w="0" w:type="auto"/>
            <w:tcBorders>
              <w:bottom w:val="single" w:color="95B3D7" w:sz="12" w:space="0"/>
            </w:tcBorders>
          </w:tcPr>
          <w:p w14:paraId="09DCC867">
            <w:pPr>
              <w:pStyle w:val="7"/>
              <w:spacing w:before="4"/>
              <w:jc w:val="both"/>
              <w:rPr>
                <w:rStyle w:val="5"/>
                <w:rFonts w:hint="default"/>
                <w:sz w:val="24"/>
                <w:szCs w:val="24"/>
                <w:lang w:val="en-IN"/>
              </w:rPr>
            </w:pPr>
            <w:r>
              <w:rPr>
                <w:rStyle w:val="5"/>
                <w:rFonts w:hint="default"/>
                <w:sz w:val="24"/>
                <w:szCs w:val="24"/>
                <w:lang w:val="en-IN"/>
              </w:rPr>
              <w:t>MSE</w:t>
            </w:r>
          </w:p>
        </w:tc>
        <w:tc>
          <w:tcPr>
            <w:tcW w:w="0" w:type="auto"/>
            <w:tcBorders>
              <w:bottom w:val="single" w:color="95B3D7" w:sz="12" w:space="0"/>
            </w:tcBorders>
          </w:tcPr>
          <w:p w14:paraId="4AB4FA02">
            <w:pPr>
              <w:pStyle w:val="7"/>
              <w:spacing w:before="4"/>
              <w:jc w:val="both"/>
              <w:rPr>
                <w:rStyle w:val="5"/>
                <w:rFonts w:hint="default"/>
                <w:sz w:val="24"/>
                <w:szCs w:val="24"/>
                <w:lang w:val="en-IN"/>
              </w:rPr>
            </w:pPr>
            <w:r>
              <w:rPr>
                <w:rStyle w:val="5"/>
                <w:rFonts w:hint="default"/>
                <w:sz w:val="24"/>
                <w:szCs w:val="24"/>
                <w:lang w:val="en-IN"/>
              </w:rPr>
              <w:t>RMSE</w:t>
            </w:r>
          </w:p>
        </w:tc>
        <w:tc>
          <w:tcPr>
            <w:tcW w:w="0" w:type="auto"/>
            <w:tcBorders>
              <w:bottom w:val="single" w:color="95B3D7" w:sz="12" w:space="0"/>
            </w:tcBorders>
          </w:tcPr>
          <w:p w14:paraId="6C555DB5">
            <w:pPr>
              <w:pStyle w:val="7"/>
              <w:spacing w:before="4"/>
              <w:jc w:val="both"/>
              <w:rPr>
                <w:rStyle w:val="5"/>
                <w:rFonts w:hint="default"/>
                <w:sz w:val="24"/>
                <w:szCs w:val="24"/>
                <w:lang w:val="en-IN"/>
              </w:rPr>
            </w:pPr>
            <w:r>
              <w:rPr>
                <w:rStyle w:val="5"/>
                <w:rFonts w:hint="default"/>
                <w:sz w:val="24"/>
                <w:szCs w:val="24"/>
                <w:lang w:val="en-IN"/>
              </w:rPr>
              <w:t>R² Score</w:t>
            </w:r>
          </w:p>
        </w:tc>
      </w:tr>
      <w:tr w14:paraId="59B109B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tcPr>
            <w:tcW w:w="0" w:type="auto"/>
            <w:shd w:val="clear" w:color="auto" w:fill="DBE5F1"/>
          </w:tcPr>
          <w:p w14:paraId="53F96DA6">
            <w:pPr>
              <w:pStyle w:val="7"/>
              <w:spacing w:before="4"/>
              <w:jc w:val="both"/>
              <w:rPr>
                <w:rStyle w:val="5"/>
                <w:rFonts w:hint="default"/>
                <w:sz w:val="24"/>
                <w:szCs w:val="24"/>
                <w:lang w:val="en-IN"/>
              </w:rPr>
            </w:pPr>
            <w:r>
              <w:rPr>
                <w:rStyle w:val="5"/>
                <w:rFonts w:hint="default"/>
                <w:sz w:val="24"/>
                <w:szCs w:val="24"/>
                <w:lang w:val="en-IN"/>
              </w:rPr>
              <w:t>Linear Regression</w:t>
            </w:r>
          </w:p>
        </w:tc>
        <w:tc>
          <w:tcPr>
            <w:tcW w:w="0" w:type="auto"/>
            <w:shd w:val="clear" w:color="auto" w:fill="DBE5F1"/>
          </w:tcPr>
          <w:p w14:paraId="659A66C0">
            <w:pPr>
              <w:pStyle w:val="7"/>
              <w:spacing w:before="4"/>
              <w:jc w:val="both"/>
              <w:rPr>
                <w:rStyle w:val="5"/>
                <w:rFonts w:hint="default"/>
                <w:sz w:val="24"/>
                <w:szCs w:val="24"/>
                <w:lang w:val="en-IN"/>
              </w:rPr>
            </w:pPr>
            <w:r>
              <w:rPr>
                <w:rStyle w:val="5"/>
                <w:rFonts w:hint="default"/>
                <w:sz w:val="24"/>
                <w:szCs w:val="24"/>
                <w:lang w:val="en-IN"/>
              </w:rPr>
              <w:t>82.45</w:t>
            </w:r>
          </w:p>
        </w:tc>
        <w:tc>
          <w:tcPr>
            <w:tcW w:w="0" w:type="auto"/>
            <w:shd w:val="clear" w:color="auto" w:fill="DBE5F1"/>
          </w:tcPr>
          <w:p w14:paraId="5CB91C34">
            <w:pPr>
              <w:pStyle w:val="7"/>
              <w:spacing w:before="4"/>
              <w:jc w:val="both"/>
              <w:rPr>
                <w:rStyle w:val="5"/>
                <w:rFonts w:hint="default"/>
                <w:sz w:val="24"/>
                <w:szCs w:val="24"/>
                <w:lang w:val="en-IN"/>
              </w:rPr>
            </w:pPr>
            <w:r>
              <w:rPr>
                <w:rStyle w:val="5"/>
                <w:rFonts w:hint="default"/>
                <w:sz w:val="24"/>
                <w:szCs w:val="24"/>
                <w:lang w:val="en-IN"/>
              </w:rPr>
              <w:t>9.08</w:t>
            </w:r>
          </w:p>
        </w:tc>
        <w:tc>
          <w:tcPr>
            <w:tcW w:w="0" w:type="auto"/>
            <w:shd w:val="clear" w:color="auto" w:fill="DBE5F1"/>
          </w:tcPr>
          <w:p w14:paraId="3370DE6B">
            <w:pPr>
              <w:pStyle w:val="7"/>
              <w:spacing w:before="4"/>
              <w:jc w:val="both"/>
              <w:rPr>
                <w:rStyle w:val="5"/>
                <w:rFonts w:hint="default"/>
                <w:sz w:val="24"/>
                <w:szCs w:val="24"/>
                <w:lang w:val="en-IN"/>
              </w:rPr>
            </w:pPr>
            <w:r>
              <w:rPr>
                <w:rStyle w:val="5"/>
                <w:rFonts w:hint="default"/>
                <w:sz w:val="24"/>
                <w:szCs w:val="24"/>
                <w:lang w:val="en-IN"/>
              </w:rPr>
              <w:t>0.78</w:t>
            </w:r>
          </w:p>
        </w:tc>
      </w:tr>
      <w:tr w14:paraId="3DEB113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tcPr>
            <w:tcW w:w="0" w:type="auto"/>
          </w:tcPr>
          <w:p w14:paraId="0960E698">
            <w:pPr>
              <w:pStyle w:val="7"/>
              <w:spacing w:before="4"/>
              <w:jc w:val="both"/>
              <w:rPr>
                <w:rStyle w:val="5"/>
                <w:rFonts w:hint="default"/>
                <w:sz w:val="24"/>
                <w:szCs w:val="24"/>
                <w:lang w:val="en-IN"/>
              </w:rPr>
            </w:pPr>
            <w:r>
              <w:rPr>
                <w:rStyle w:val="5"/>
                <w:rFonts w:hint="default"/>
                <w:sz w:val="24"/>
                <w:szCs w:val="24"/>
                <w:lang w:val="en-IN"/>
              </w:rPr>
              <w:t>Random Forest</w:t>
            </w:r>
          </w:p>
        </w:tc>
        <w:tc>
          <w:tcPr>
            <w:tcW w:w="0" w:type="auto"/>
          </w:tcPr>
          <w:p w14:paraId="70C04EA1">
            <w:pPr>
              <w:pStyle w:val="7"/>
              <w:spacing w:before="4"/>
              <w:jc w:val="both"/>
              <w:rPr>
                <w:rStyle w:val="5"/>
                <w:rFonts w:hint="default"/>
                <w:sz w:val="24"/>
                <w:szCs w:val="24"/>
                <w:lang w:val="en-IN"/>
              </w:rPr>
            </w:pPr>
            <w:r>
              <w:rPr>
                <w:rStyle w:val="5"/>
                <w:rFonts w:hint="default"/>
                <w:sz w:val="24"/>
                <w:szCs w:val="24"/>
                <w:lang w:val="en-IN"/>
              </w:rPr>
              <w:t>36.72</w:t>
            </w:r>
          </w:p>
        </w:tc>
        <w:tc>
          <w:tcPr>
            <w:tcW w:w="0" w:type="auto"/>
          </w:tcPr>
          <w:p w14:paraId="3D542F14">
            <w:pPr>
              <w:pStyle w:val="7"/>
              <w:spacing w:before="4"/>
              <w:jc w:val="both"/>
              <w:rPr>
                <w:rStyle w:val="5"/>
                <w:rFonts w:hint="default"/>
                <w:sz w:val="24"/>
                <w:szCs w:val="24"/>
                <w:lang w:val="en-IN"/>
              </w:rPr>
            </w:pPr>
            <w:r>
              <w:rPr>
                <w:rStyle w:val="5"/>
                <w:rFonts w:hint="default"/>
                <w:sz w:val="24"/>
                <w:szCs w:val="24"/>
                <w:lang w:val="en-IN"/>
              </w:rPr>
              <w:t>6.06</w:t>
            </w:r>
          </w:p>
        </w:tc>
        <w:tc>
          <w:tcPr>
            <w:tcW w:w="0" w:type="auto"/>
          </w:tcPr>
          <w:p w14:paraId="240E754B">
            <w:pPr>
              <w:pStyle w:val="7"/>
              <w:spacing w:before="4"/>
              <w:jc w:val="both"/>
              <w:rPr>
                <w:rStyle w:val="5"/>
                <w:rFonts w:hint="default"/>
                <w:sz w:val="24"/>
                <w:szCs w:val="24"/>
                <w:lang w:val="en-IN"/>
              </w:rPr>
            </w:pPr>
            <w:r>
              <w:rPr>
                <w:rStyle w:val="5"/>
                <w:rFonts w:hint="default"/>
                <w:sz w:val="24"/>
                <w:szCs w:val="24"/>
                <w:lang w:val="en-IN"/>
              </w:rPr>
              <w:t>0.91</w:t>
            </w:r>
          </w:p>
        </w:tc>
      </w:tr>
      <w:tr w14:paraId="6B15B54C">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tcPr>
            <w:tcW w:w="0" w:type="auto"/>
            <w:shd w:val="clear" w:color="auto" w:fill="DBE5F1"/>
          </w:tcPr>
          <w:p w14:paraId="5A4EAC68">
            <w:pPr>
              <w:pStyle w:val="7"/>
              <w:spacing w:before="4"/>
              <w:jc w:val="both"/>
              <w:rPr>
                <w:rStyle w:val="5"/>
                <w:rFonts w:hint="default"/>
                <w:sz w:val="24"/>
                <w:szCs w:val="24"/>
                <w:lang w:val="en-IN"/>
              </w:rPr>
            </w:pPr>
            <w:r>
              <w:rPr>
                <w:rStyle w:val="5"/>
                <w:rFonts w:hint="default"/>
                <w:sz w:val="24"/>
                <w:szCs w:val="24"/>
                <w:lang w:val="en-IN"/>
              </w:rPr>
              <w:t>MLP Regressor</w:t>
            </w:r>
          </w:p>
        </w:tc>
        <w:tc>
          <w:tcPr>
            <w:tcW w:w="0" w:type="auto"/>
            <w:shd w:val="clear" w:color="auto" w:fill="DBE5F1"/>
          </w:tcPr>
          <w:p w14:paraId="2971A047">
            <w:pPr>
              <w:pStyle w:val="7"/>
              <w:spacing w:before="4"/>
              <w:jc w:val="both"/>
              <w:rPr>
                <w:rStyle w:val="5"/>
                <w:rFonts w:hint="default"/>
                <w:sz w:val="24"/>
                <w:szCs w:val="24"/>
                <w:lang w:val="en-IN"/>
              </w:rPr>
            </w:pPr>
            <w:r>
              <w:rPr>
                <w:rStyle w:val="5"/>
                <w:rFonts w:hint="default"/>
                <w:sz w:val="24"/>
                <w:szCs w:val="24"/>
                <w:lang w:val="en-IN"/>
              </w:rPr>
              <w:t>29.58</w:t>
            </w:r>
          </w:p>
        </w:tc>
        <w:tc>
          <w:tcPr>
            <w:tcW w:w="0" w:type="auto"/>
            <w:shd w:val="clear" w:color="auto" w:fill="DBE5F1"/>
          </w:tcPr>
          <w:p w14:paraId="6ABCC420">
            <w:pPr>
              <w:pStyle w:val="7"/>
              <w:spacing w:before="4"/>
              <w:jc w:val="both"/>
              <w:rPr>
                <w:rStyle w:val="5"/>
                <w:rFonts w:hint="default"/>
                <w:sz w:val="24"/>
                <w:szCs w:val="24"/>
                <w:lang w:val="en-IN"/>
              </w:rPr>
            </w:pPr>
            <w:r>
              <w:rPr>
                <w:rStyle w:val="5"/>
                <w:rFonts w:hint="default"/>
                <w:sz w:val="24"/>
                <w:szCs w:val="24"/>
                <w:lang w:val="en-IN"/>
              </w:rPr>
              <w:t>5.44</w:t>
            </w:r>
          </w:p>
        </w:tc>
        <w:tc>
          <w:tcPr>
            <w:tcW w:w="0" w:type="auto"/>
            <w:shd w:val="clear" w:color="auto" w:fill="DBE5F1"/>
          </w:tcPr>
          <w:p w14:paraId="277B8905">
            <w:pPr>
              <w:pStyle w:val="7"/>
              <w:spacing w:before="4"/>
              <w:jc w:val="both"/>
              <w:rPr>
                <w:rStyle w:val="5"/>
                <w:rFonts w:hint="default"/>
                <w:sz w:val="24"/>
                <w:szCs w:val="24"/>
                <w:lang w:val="en-IN"/>
              </w:rPr>
            </w:pPr>
            <w:r>
              <w:rPr>
                <w:rStyle w:val="5"/>
                <w:rFonts w:hint="default"/>
                <w:sz w:val="24"/>
                <w:szCs w:val="24"/>
                <w:lang w:val="en-IN"/>
              </w:rPr>
              <w:t>0.93</w:t>
            </w:r>
          </w:p>
        </w:tc>
      </w:tr>
    </w:tbl>
    <w:p w14:paraId="013F9D84">
      <w:pPr>
        <w:pStyle w:val="7"/>
        <w:spacing w:before="4"/>
        <w:jc w:val="both"/>
        <w:rPr>
          <w:rStyle w:val="5"/>
          <w:rFonts w:hint="default"/>
          <w:sz w:val="24"/>
          <w:szCs w:val="24"/>
          <w:lang w:val="en-IN"/>
        </w:rPr>
      </w:pPr>
    </w:p>
    <w:p w14:paraId="2079BA2A">
      <w:pPr>
        <w:pStyle w:val="7"/>
        <w:spacing w:before="4"/>
        <w:jc w:val="both"/>
        <w:rPr>
          <w:rStyle w:val="5"/>
          <w:rFonts w:hint="default"/>
          <w:sz w:val="24"/>
          <w:szCs w:val="24"/>
          <w:lang w:val="en-IN"/>
        </w:rPr>
      </w:pPr>
      <w:r>
        <w:rPr>
          <w:rStyle w:val="5"/>
          <w:rFonts w:hint="default"/>
          <w:sz w:val="24"/>
          <w:szCs w:val="24"/>
          <w:lang w:val="en-IN"/>
        </w:rPr>
        <w:t>Analysis:</w:t>
      </w:r>
    </w:p>
    <w:p w14:paraId="5CE3C9A2">
      <w:pPr>
        <w:pStyle w:val="7"/>
        <w:numPr>
          <w:ilvl w:val="0"/>
          <w:numId w:val="28"/>
        </w:numPr>
        <w:spacing w:before="4"/>
        <w:jc w:val="both"/>
        <w:rPr>
          <w:rStyle w:val="5"/>
          <w:rFonts w:hint="default"/>
          <w:sz w:val="24"/>
          <w:szCs w:val="24"/>
          <w:lang w:val="en-IN"/>
        </w:rPr>
      </w:pPr>
      <w:r>
        <w:rPr>
          <w:rStyle w:val="5"/>
          <w:rFonts w:hint="default"/>
          <w:sz w:val="24"/>
          <w:szCs w:val="24"/>
          <w:lang w:val="en-IN"/>
        </w:rPr>
        <w:t xml:space="preserve">Linear Regression shows moderate performance but fails to capture complex relationships. </w:t>
      </w:r>
    </w:p>
    <w:p w14:paraId="7748D9C3">
      <w:pPr>
        <w:pStyle w:val="7"/>
        <w:numPr>
          <w:ilvl w:val="0"/>
          <w:numId w:val="28"/>
        </w:numPr>
        <w:spacing w:before="4"/>
        <w:jc w:val="both"/>
        <w:rPr>
          <w:rStyle w:val="5"/>
          <w:rFonts w:hint="default"/>
          <w:sz w:val="24"/>
          <w:szCs w:val="24"/>
          <w:lang w:val="en-IN"/>
        </w:rPr>
      </w:pPr>
      <w:r>
        <w:rPr>
          <w:rStyle w:val="5"/>
          <w:rFonts w:hint="default"/>
          <w:sz w:val="24"/>
          <w:szCs w:val="24"/>
          <w:lang w:val="en-IN"/>
        </w:rPr>
        <w:t xml:space="preserve">Random Forest performs significantly better due to ensemble learning and reduced overfitting. </w:t>
      </w:r>
    </w:p>
    <w:p w14:paraId="228CAE62">
      <w:pPr>
        <w:pStyle w:val="7"/>
        <w:numPr>
          <w:ilvl w:val="0"/>
          <w:numId w:val="28"/>
        </w:numPr>
        <w:spacing w:before="4"/>
        <w:jc w:val="both"/>
        <w:rPr>
          <w:rStyle w:val="5"/>
          <w:rFonts w:hint="default"/>
          <w:sz w:val="24"/>
          <w:szCs w:val="24"/>
          <w:lang w:val="en-IN"/>
        </w:rPr>
      </w:pPr>
      <w:r>
        <w:rPr>
          <w:rStyle w:val="5"/>
          <w:rFonts w:hint="default"/>
          <w:sz w:val="24"/>
          <w:szCs w:val="24"/>
          <w:lang w:val="en-IN"/>
        </w:rPr>
        <w:t xml:space="preserve">MLP Regressor gives the best performance with the lowest error and highest R² score, indicating strong prediction capability. </w:t>
      </w:r>
    </w:p>
    <w:p w14:paraId="4DD2F6E1">
      <w:pPr>
        <w:pStyle w:val="7"/>
        <w:spacing w:before="4"/>
        <w:jc w:val="both"/>
        <w:rPr>
          <w:rStyle w:val="5"/>
          <w:rFonts w:hint="default"/>
          <w:sz w:val="24"/>
          <w:szCs w:val="24"/>
        </w:rPr>
      </w:pPr>
    </w:p>
    <w:p w14:paraId="44711782">
      <w:pPr>
        <w:pStyle w:val="7"/>
        <w:spacing w:before="4"/>
        <w:jc w:val="both"/>
        <w:rPr>
          <w:rStyle w:val="5"/>
          <w:rFonts w:hint="default"/>
          <w:sz w:val="24"/>
          <w:szCs w:val="24"/>
        </w:rPr>
      </w:pPr>
    </w:p>
    <w:p w14:paraId="2FF89F54">
      <w:pPr>
        <w:pStyle w:val="7"/>
        <w:spacing w:before="4"/>
        <w:jc w:val="both"/>
        <w:rPr>
          <w:rStyle w:val="5"/>
          <w:rFonts w:hint="default"/>
          <w:sz w:val="24"/>
          <w:szCs w:val="24"/>
        </w:rPr>
      </w:pPr>
    </w:p>
    <w:p w14:paraId="42FDAFEF">
      <w:pPr>
        <w:pStyle w:val="7"/>
        <w:spacing w:before="4"/>
        <w:jc w:val="both"/>
        <w:rPr>
          <w:rStyle w:val="5"/>
          <w:rFonts w:hint="default"/>
          <w:sz w:val="24"/>
          <w:szCs w:val="24"/>
        </w:rPr>
      </w:pPr>
      <w:r>
        <w:rPr>
          <w:rStyle w:val="5"/>
          <w:rFonts w:hint="default"/>
          <w:sz w:val="24"/>
          <w:szCs w:val="24"/>
        </w:rPr>
        <w:t>3.6 Constraints</w:t>
      </w:r>
    </w:p>
    <w:p w14:paraId="6818F78D">
      <w:pPr>
        <w:keepNext w:val="0"/>
        <w:keepLines w:val="0"/>
        <w:widowControl/>
        <w:suppressLineNumbers w:val="0"/>
        <w:jc w:val="both"/>
        <w:rPr>
          <w:rStyle w:val="5"/>
          <w:rFonts w:hint="default"/>
          <w:sz w:val="24"/>
          <w:szCs w:val="24"/>
        </w:rPr>
      </w:pPr>
      <w:r>
        <w:rPr>
          <w:rStyle w:val="5"/>
          <w:rFonts w:hint="default"/>
          <w:sz w:val="24"/>
          <w:szCs w:val="24"/>
        </w:rPr>
        <w:t xml:space="preserve">·  Limited dataset size </w:t>
      </w:r>
    </w:p>
    <w:p w14:paraId="1FFE2899">
      <w:pPr>
        <w:keepNext w:val="0"/>
        <w:keepLines w:val="0"/>
        <w:widowControl/>
        <w:suppressLineNumbers w:val="0"/>
        <w:jc w:val="both"/>
        <w:rPr>
          <w:rStyle w:val="5"/>
          <w:rFonts w:hint="default"/>
          <w:sz w:val="24"/>
          <w:szCs w:val="24"/>
        </w:rPr>
      </w:pPr>
      <w:r>
        <w:rPr>
          <w:rStyle w:val="5"/>
          <w:rFonts w:hint="default"/>
          <w:sz w:val="24"/>
          <w:szCs w:val="24"/>
        </w:rPr>
        <w:t xml:space="preserve">·  Cold start problem </w:t>
      </w:r>
    </w:p>
    <w:p w14:paraId="0C5303E9">
      <w:pPr>
        <w:keepNext w:val="0"/>
        <w:keepLines w:val="0"/>
        <w:widowControl/>
        <w:suppressLineNumbers w:val="0"/>
        <w:jc w:val="both"/>
        <w:rPr>
          <w:rStyle w:val="5"/>
          <w:rFonts w:hint="default"/>
          <w:sz w:val="24"/>
          <w:szCs w:val="24"/>
        </w:rPr>
      </w:pPr>
      <w:r>
        <w:rPr>
          <w:rStyle w:val="5"/>
          <w:rFonts w:hint="default"/>
          <w:sz w:val="24"/>
          <w:szCs w:val="24"/>
        </w:rPr>
        <w:t xml:space="preserve">·  No user history initially </w:t>
      </w:r>
    </w:p>
    <w:p w14:paraId="7541AB3C">
      <w:pPr>
        <w:keepNext w:val="0"/>
        <w:keepLines w:val="0"/>
        <w:widowControl/>
        <w:suppressLineNumbers w:val="0"/>
        <w:jc w:val="both"/>
        <w:rPr>
          <w:rStyle w:val="5"/>
          <w:rFonts w:hint="default"/>
          <w:sz w:val="24"/>
          <w:szCs w:val="24"/>
        </w:rPr>
      </w:pPr>
      <w:r>
        <w:rPr>
          <w:rStyle w:val="5"/>
          <w:rFonts w:hint="default"/>
          <w:sz w:val="24"/>
          <w:szCs w:val="24"/>
        </w:rPr>
        <w:t xml:space="preserve">·  Less real-time data </w:t>
      </w:r>
    </w:p>
    <w:p w14:paraId="0372056A">
      <w:pPr>
        <w:keepNext w:val="0"/>
        <w:keepLines w:val="0"/>
        <w:widowControl/>
        <w:suppressLineNumbers w:val="0"/>
        <w:jc w:val="both"/>
        <w:rPr>
          <w:rStyle w:val="5"/>
          <w:rFonts w:hint="default"/>
          <w:sz w:val="24"/>
          <w:szCs w:val="24"/>
        </w:rPr>
      </w:pPr>
      <w:r>
        <w:rPr>
          <w:rStyle w:val="5"/>
          <w:rFonts w:hint="default"/>
          <w:sz w:val="24"/>
          <w:szCs w:val="24"/>
        </w:rPr>
        <w:t>·  Model may not capture all preferences</w:t>
      </w:r>
    </w:p>
    <w:p w14:paraId="22661347">
      <w:pPr>
        <w:pStyle w:val="7"/>
        <w:spacing w:before="4"/>
        <w:ind w:left="720"/>
        <w:jc w:val="both"/>
        <w:rPr>
          <w:rStyle w:val="5"/>
          <w:rFonts w:hint="default"/>
          <w:sz w:val="24"/>
          <w:szCs w:val="24"/>
          <w:lang w:val="en-IN"/>
        </w:rPr>
      </w:pPr>
    </w:p>
    <w:p w14:paraId="062537A5">
      <w:pPr>
        <w:pStyle w:val="7"/>
        <w:spacing w:before="4"/>
        <w:jc w:val="both"/>
        <w:rPr>
          <w:rStyle w:val="5"/>
          <w:rFonts w:hint="default"/>
          <w:sz w:val="24"/>
          <w:szCs w:val="24"/>
        </w:rPr>
      </w:pPr>
      <w:r>
        <w:rPr>
          <w:rStyle w:val="5"/>
          <w:rFonts w:hint="default"/>
          <w:sz w:val="24"/>
          <w:szCs w:val="24"/>
        </w:rPr>
        <w:t>3.7 Cost and Sustainability Impact</w:t>
      </w:r>
    </w:p>
    <w:p w14:paraId="4DC9A1C5">
      <w:pPr>
        <w:keepNext w:val="0"/>
        <w:keepLines w:val="0"/>
        <w:widowControl/>
        <w:suppressLineNumbers w:val="0"/>
        <w:jc w:val="both"/>
        <w:rPr>
          <w:rStyle w:val="5"/>
          <w:rFonts w:hint="default"/>
          <w:sz w:val="24"/>
          <w:szCs w:val="24"/>
        </w:rPr>
      </w:pPr>
      <w:r>
        <w:rPr>
          <w:rStyle w:val="5"/>
          <w:rFonts w:hint="default"/>
          <w:sz w:val="24"/>
          <w:szCs w:val="24"/>
        </w:rPr>
        <w:t xml:space="preserve">·  Low cost (uses open-source tools) </w:t>
      </w:r>
    </w:p>
    <w:p w14:paraId="7919A975">
      <w:pPr>
        <w:keepNext w:val="0"/>
        <w:keepLines w:val="0"/>
        <w:widowControl/>
        <w:suppressLineNumbers w:val="0"/>
        <w:jc w:val="both"/>
        <w:rPr>
          <w:rStyle w:val="5"/>
          <w:rFonts w:hint="default"/>
          <w:sz w:val="24"/>
          <w:szCs w:val="24"/>
        </w:rPr>
      </w:pPr>
      <w:r>
        <w:rPr>
          <w:rStyle w:val="5"/>
          <w:rFonts w:hint="default"/>
          <w:sz w:val="24"/>
          <w:szCs w:val="24"/>
        </w:rPr>
        <w:t xml:space="preserve">·  No expensive hardware required </w:t>
      </w:r>
    </w:p>
    <w:p w14:paraId="655A2601">
      <w:pPr>
        <w:keepNext w:val="0"/>
        <w:keepLines w:val="0"/>
        <w:widowControl/>
        <w:suppressLineNumbers w:val="0"/>
        <w:jc w:val="both"/>
        <w:rPr>
          <w:rStyle w:val="5"/>
          <w:rFonts w:hint="default"/>
          <w:sz w:val="24"/>
          <w:szCs w:val="24"/>
        </w:rPr>
      </w:pPr>
      <w:r>
        <w:rPr>
          <w:rStyle w:val="5"/>
          <w:rFonts w:hint="default"/>
          <w:sz w:val="24"/>
          <w:szCs w:val="24"/>
        </w:rPr>
        <w:t xml:space="preserve">·  Scalable system </w:t>
      </w:r>
    </w:p>
    <w:p w14:paraId="64584629">
      <w:pPr>
        <w:keepNext w:val="0"/>
        <w:keepLines w:val="0"/>
        <w:widowControl/>
        <w:suppressLineNumbers w:val="0"/>
        <w:jc w:val="both"/>
        <w:rPr>
          <w:rStyle w:val="5"/>
          <w:rFonts w:hint="default"/>
          <w:sz w:val="24"/>
          <w:szCs w:val="24"/>
        </w:rPr>
      </w:pPr>
      <w:r>
        <w:rPr>
          <w:rStyle w:val="5"/>
          <w:rFonts w:hint="default"/>
          <w:sz w:val="24"/>
          <w:szCs w:val="24"/>
        </w:rPr>
        <w:t xml:space="preserve">·  Useful for entertainment industry </w:t>
      </w:r>
    </w:p>
    <w:p w14:paraId="4187021D">
      <w:pPr>
        <w:keepNext w:val="0"/>
        <w:keepLines w:val="0"/>
        <w:widowControl/>
        <w:suppressLineNumbers w:val="0"/>
        <w:jc w:val="both"/>
        <w:rPr>
          <w:rStyle w:val="5"/>
          <w:rFonts w:hint="default"/>
          <w:sz w:val="24"/>
          <w:szCs w:val="24"/>
        </w:rPr>
      </w:pPr>
      <w:r>
        <w:rPr>
          <w:rStyle w:val="5"/>
          <w:rFonts w:hint="default"/>
          <w:sz w:val="24"/>
          <w:szCs w:val="24"/>
        </w:rPr>
        <w:t>·  Energy efficient</w:t>
      </w:r>
    </w:p>
    <w:p w14:paraId="52AA96E5">
      <w:pPr>
        <w:pStyle w:val="7"/>
        <w:spacing w:before="4"/>
        <w:ind w:left="720"/>
        <w:jc w:val="both"/>
        <w:rPr>
          <w:rStyle w:val="5"/>
          <w:rFonts w:hint="default"/>
          <w:sz w:val="24"/>
          <w:szCs w:val="24"/>
          <w:lang w:val="en-IN"/>
        </w:rPr>
      </w:pPr>
    </w:p>
    <w:p w14:paraId="39C810CC">
      <w:pPr>
        <w:pStyle w:val="7"/>
        <w:spacing w:before="4"/>
        <w:ind w:left="720"/>
        <w:jc w:val="both"/>
        <w:rPr>
          <w:rStyle w:val="5"/>
          <w:rFonts w:hint="default"/>
          <w:sz w:val="24"/>
          <w:szCs w:val="24"/>
          <w:lang w:val="en-IN"/>
        </w:rPr>
      </w:pPr>
      <w:r>
        <w:rPr>
          <w:rStyle w:val="5"/>
          <w:rFonts w:hint="default"/>
          <w:sz w:val="24"/>
          <w:szCs w:val="24"/>
          <w:lang w:val="en-IN"/>
        </w:rPr>
        <w:drawing>
          <wp:inline distT="0" distB="0" distL="0" distR="0">
            <wp:extent cx="4594860" cy="6892290"/>
            <wp:effectExtent l="0" t="0" r="0" b="3810"/>
            <wp:docPr id="1030" name="Picture 6"/>
            <wp:cNvGraphicFramePr/>
            <a:graphic xmlns:a="http://schemas.openxmlformats.org/drawingml/2006/main">
              <a:graphicData uri="http://schemas.openxmlformats.org/drawingml/2006/picture">
                <pic:pic xmlns:pic="http://schemas.openxmlformats.org/drawingml/2006/picture">
                  <pic:nvPicPr>
                    <pic:cNvPr id="1030" name="Picture 6"/>
                    <pic:cNvPicPr/>
                  </pic:nvPicPr>
                  <pic:blipFill>
                    <a:blip r:embed="rId10" cstate="print"/>
                    <a:srcRect/>
                    <a:stretch>
                      <a:fillRect/>
                    </a:stretch>
                  </pic:blipFill>
                  <pic:spPr>
                    <a:xfrm>
                      <a:off x="0" y="0"/>
                      <a:ext cx="4594860" cy="6892290"/>
                    </a:xfrm>
                    <a:prstGeom prst="rect">
                      <a:avLst/>
                    </a:prstGeom>
                  </pic:spPr>
                </pic:pic>
              </a:graphicData>
            </a:graphic>
          </wp:inline>
        </w:drawing>
      </w:r>
    </w:p>
    <w:p w14:paraId="72668452">
      <w:pPr>
        <w:pStyle w:val="7"/>
        <w:spacing w:before="4"/>
        <w:jc w:val="both"/>
        <w:rPr>
          <w:rStyle w:val="5"/>
          <w:rFonts w:hint="default"/>
          <w:sz w:val="24"/>
          <w:szCs w:val="24"/>
          <w:lang w:val="en-IN"/>
        </w:rPr>
      </w:pPr>
    </w:p>
    <w:p w14:paraId="4B91339A">
      <w:pPr>
        <w:pStyle w:val="7"/>
        <w:spacing w:before="4"/>
        <w:ind w:left="720"/>
        <w:jc w:val="both"/>
        <w:rPr>
          <w:rStyle w:val="5"/>
          <w:rFonts w:hint="default"/>
          <w:sz w:val="24"/>
          <w:szCs w:val="24"/>
          <w:lang w:val="en-IN"/>
        </w:rPr>
      </w:pPr>
    </w:p>
    <w:p w14:paraId="36611C97">
      <w:pPr>
        <w:pStyle w:val="7"/>
        <w:spacing w:before="4"/>
        <w:ind w:left="720"/>
        <w:jc w:val="both"/>
        <w:rPr>
          <w:rStyle w:val="5"/>
          <w:rFonts w:hint="default"/>
          <w:sz w:val="24"/>
          <w:szCs w:val="24"/>
          <w:lang w:val="en-IN"/>
        </w:rPr>
      </w:pPr>
    </w:p>
    <w:p w14:paraId="5DEE3E2F">
      <w:pPr>
        <w:pStyle w:val="7"/>
        <w:spacing w:before="4"/>
        <w:jc w:val="both"/>
        <w:rPr>
          <w:rStyle w:val="5"/>
          <w:rFonts w:hint="default"/>
          <w:sz w:val="24"/>
          <w:szCs w:val="24"/>
        </w:rPr>
      </w:pPr>
    </w:p>
    <w:p w14:paraId="6504F73D">
      <w:pPr>
        <w:pStyle w:val="7"/>
        <w:spacing w:before="4"/>
        <w:jc w:val="both"/>
        <w:rPr>
          <w:rStyle w:val="5"/>
          <w:rFonts w:hint="default"/>
          <w:sz w:val="24"/>
          <w:szCs w:val="24"/>
        </w:rPr>
      </w:pPr>
    </w:p>
    <w:p w14:paraId="0CBA1D4D">
      <w:pPr>
        <w:pStyle w:val="7"/>
        <w:spacing w:before="4"/>
        <w:jc w:val="both"/>
        <w:rPr>
          <w:rStyle w:val="5"/>
          <w:rFonts w:hint="default"/>
          <w:sz w:val="24"/>
          <w:szCs w:val="24"/>
        </w:rPr>
      </w:pPr>
    </w:p>
    <w:p w14:paraId="6AF1C4F5">
      <w:pPr>
        <w:pStyle w:val="7"/>
        <w:spacing w:before="4"/>
        <w:jc w:val="both"/>
        <w:rPr>
          <w:rStyle w:val="5"/>
          <w:rFonts w:hint="default"/>
          <w:sz w:val="24"/>
          <w:szCs w:val="24"/>
        </w:rPr>
      </w:pPr>
    </w:p>
    <w:p w14:paraId="6C5B4931">
      <w:pPr>
        <w:pStyle w:val="7"/>
        <w:spacing w:before="4"/>
        <w:jc w:val="both"/>
        <w:rPr>
          <w:rStyle w:val="5"/>
          <w:rFonts w:hint="default"/>
          <w:sz w:val="24"/>
          <w:szCs w:val="24"/>
        </w:rPr>
      </w:pPr>
    </w:p>
    <w:p w14:paraId="4B22E1CB">
      <w:pPr>
        <w:pStyle w:val="7"/>
        <w:spacing w:before="4"/>
        <w:jc w:val="both"/>
        <w:rPr>
          <w:rStyle w:val="5"/>
          <w:rFonts w:hint="default"/>
          <w:sz w:val="24"/>
          <w:szCs w:val="24"/>
        </w:rPr>
      </w:pPr>
    </w:p>
    <w:p w14:paraId="0E1A9092">
      <w:pPr>
        <w:pStyle w:val="7"/>
        <w:spacing w:before="4"/>
        <w:jc w:val="both"/>
        <w:rPr>
          <w:rStyle w:val="5"/>
          <w:rFonts w:hint="default"/>
          <w:sz w:val="24"/>
          <w:szCs w:val="24"/>
        </w:rPr>
      </w:pPr>
    </w:p>
    <w:p w14:paraId="20E141E3">
      <w:pPr>
        <w:pStyle w:val="7"/>
        <w:spacing w:before="4"/>
        <w:jc w:val="both"/>
        <w:rPr>
          <w:rStyle w:val="5"/>
          <w:rFonts w:hint="default"/>
          <w:sz w:val="24"/>
          <w:szCs w:val="24"/>
        </w:rPr>
      </w:pPr>
    </w:p>
    <w:p w14:paraId="3A44A8FB">
      <w:pPr>
        <w:pStyle w:val="7"/>
        <w:spacing w:before="4"/>
        <w:jc w:val="both"/>
        <w:rPr>
          <w:rStyle w:val="5"/>
          <w:rFonts w:hint="default"/>
          <w:sz w:val="24"/>
          <w:szCs w:val="24"/>
        </w:rPr>
      </w:pPr>
    </w:p>
    <w:p w14:paraId="48837B7B">
      <w:pPr>
        <w:pStyle w:val="7"/>
        <w:spacing w:before="4"/>
        <w:jc w:val="both"/>
        <w:rPr>
          <w:rStyle w:val="5"/>
          <w:rFonts w:hint="default"/>
          <w:sz w:val="24"/>
          <w:szCs w:val="24"/>
        </w:rPr>
      </w:pPr>
    </w:p>
    <w:p w14:paraId="530D8686">
      <w:pPr>
        <w:pStyle w:val="7"/>
        <w:spacing w:before="4"/>
        <w:jc w:val="both"/>
        <w:rPr>
          <w:rStyle w:val="5"/>
          <w:rFonts w:hint="default"/>
          <w:sz w:val="24"/>
          <w:szCs w:val="24"/>
        </w:rPr>
      </w:pPr>
    </w:p>
    <w:p w14:paraId="700BA1CC">
      <w:pPr>
        <w:pStyle w:val="7"/>
        <w:spacing w:before="4"/>
        <w:jc w:val="both"/>
        <w:rPr>
          <w:rStyle w:val="5"/>
          <w:rFonts w:hint="default"/>
          <w:sz w:val="24"/>
          <w:szCs w:val="24"/>
        </w:rPr>
      </w:pPr>
    </w:p>
    <w:p w14:paraId="7DDE6709">
      <w:pPr>
        <w:pStyle w:val="7"/>
        <w:spacing w:before="4"/>
        <w:jc w:val="both"/>
        <w:rPr>
          <w:rStyle w:val="5"/>
          <w:rFonts w:hint="default"/>
          <w:sz w:val="24"/>
          <w:szCs w:val="24"/>
        </w:rPr>
      </w:pPr>
    </w:p>
    <w:p w14:paraId="2A1122F1">
      <w:pPr>
        <w:pStyle w:val="7"/>
        <w:spacing w:before="4"/>
        <w:jc w:val="both"/>
        <w:rPr>
          <w:rStyle w:val="5"/>
          <w:rFonts w:hint="default"/>
          <w:sz w:val="24"/>
          <w:szCs w:val="24"/>
        </w:rPr>
      </w:pPr>
    </w:p>
    <w:p w14:paraId="67BAAC24">
      <w:pPr>
        <w:pStyle w:val="7"/>
        <w:spacing w:before="4"/>
        <w:ind w:firstLine="2760" w:firstLineChars="1150"/>
        <w:jc w:val="both"/>
        <w:rPr>
          <w:rStyle w:val="5"/>
          <w:rFonts w:hint="default"/>
          <w:sz w:val="24"/>
          <w:szCs w:val="24"/>
        </w:rPr>
      </w:pPr>
    </w:p>
    <w:p w14:paraId="7041B79A">
      <w:pPr>
        <w:pStyle w:val="7"/>
        <w:spacing w:before="4"/>
        <w:ind w:firstLine="2760" w:firstLineChars="1150"/>
        <w:jc w:val="both"/>
        <w:rPr>
          <w:rStyle w:val="5"/>
          <w:rFonts w:hint="default"/>
          <w:sz w:val="24"/>
          <w:szCs w:val="24"/>
        </w:rPr>
      </w:pPr>
    </w:p>
    <w:p w14:paraId="02958B94">
      <w:pPr>
        <w:pStyle w:val="7"/>
        <w:spacing w:before="4"/>
        <w:ind w:firstLine="2760" w:firstLineChars="1150"/>
        <w:jc w:val="both"/>
        <w:rPr>
          <w:rStyle w:val="5"/>
          <w:rFonts w:hint="default"/>
          <w:sz w:val="24"/>
          <w:szCs w:val="24"/>
        </w:rPr>
      </w:pPr>
    </w:p>
    <w:p w14:paraId="454CE8E4">
      <w:pPr>
        <w:pStyle w:val="7"/>
        <w:spacing w:before="4"/>
        <w:ind w:firstLine="2760" w:firstLineChars="1150"/>
        <w:jc w:val="both"/>
        <w:rPr>
          <w:rStyle w:val="5"/>
          <w:rFonts w:hint="default"/>
          <w:sz w:val="24"/>
          <w:szCs w:val="24"/>
        </w:rPr>
      </w:pPr>
    </w:p>
    <w:p w14:paraId="23575FDB">
      <w:pPr>
        <w:pStyle w:val="7"/>
        <w:spacing w:before="4"/>
        <w:ind w:firstLine="2760" w:firstLineChars="1150"/>
        <w:jc w:val="both"/>
        <w:rPr>
          <w:rStyle w:val="5"/>
          <w:rFonts w:hint="default"/>
          <w:sz w:val="24"/>
          <w:szCs w:val="24"/>
        </w:rPr>
      </w:pPr>
    </w:p>
    <w:p w14:paraId="53C36468">
      <w:pPr>
        <w:pStyle w:val="7"/>
        <w:spacing w:before="4"/>
        <w:ind w:firstLine="2760" w:firstLineChars="1150"/>
        <w:jc w:val="both"/>
        <w:rPr>
          <w:rStyle w:val="5"/>
          <w:rFonts w:hint="default"/>
          <w:sz w:val="24"/>
          <w:szCs w:val="24"/>
        </w:rPr>
      </w:pPr>
    </w:p>
    <w:p w14:paraId="4439DA55">
      <w:pPr>
        <w:pStyle w:val="7"/>
        <w:spacing w:before="4"/>
        <w:ind w:firstLine="2760" w:firstLineChars="1150"/>
        <w:jc w:val="both"/>
        <w:rPr>
          <w:rStyle w:val="5"/>
          <w:rFonts w:hint="default"/>
          <w:sz w:val="24"/>
          <w:szCs w:val="24"/>
        </w:rPr>
      </w:pPr>
    </w:p>
    <w:p w14:paraId="6F19118C">
      <w:pPr>
        <w:pStyle w:val="7"/>
        <w:spacing w:before="4"/>
        <w:ind w:firstLine="2760" w:firstLineChars="1150"/>
        <w:jc w:val="both"/>
        <w:rPr>
          <w:rStyle w:val="5"/>
          <w:rFonts w:hint="default"/>
          <w:sz w:val="24"/>
          <w:szCs w:val="24"/>
        </w:rPr>
      </w:pPr>
    </w:p>
    <w:p w14:paraId="47CEF7AE">
      <w:pPr>
        <w:pStyle w:val="7"/>
        <w:spacing w:before="4"/>
        <w:ind w:firstLine="2760" w:firstLineChars="1150"/>
        <w:jc w:val="both"/>
        <w:rPr>
          <w:rStyle w:val="5"/>
          <w:rFonts w:hint="default"/>
          <w:sz w:val="24"/>
          <w:szCs w:val="24"/>
        </w:rPr>
      </w:pPr>
    </w:p>
    <w:p w14:paraId="09FCA447">
      <w:pPr>
        <w:pStyle w:val="7"/>
        <w:spacing w:before="4"/>
        <w:ind w:firstLine="2760" w:firstLineChars="1150"/>
        <w:jc w:val="both"/>
        <w:rPr>
          <w:rStyle w:val="5"/>
          <w:rFonts w:hint="default"/>
          <w:sz w:val="24"/>
          <w:szCs w:val="24"/>
        </w:rPr>
      </w:pPr>
    </w:p>
    <w:p w14:paraId="5D76A56B">
      <w:pPr>
        <w:pStyle w:val="7"/>
        <w:spacing w:before="4"/>
        <w:ind w:firstLine="3962" w:firstLineChars="1650"/>
        <w:jc w:val="both"/>
        <w:rPr>
          <w:rStyle w:val="5"/>
          <w:rFonts w:hint="default"/>
          <w:b/>
          <w:bCs/>
          <w:sz w:val="24"/>
          <w:szCs w:val="24"/>
        </w:rPr>
      </w:pPr>
    </w:p>
    <w:p w14:paraId="4DECC41A">
      <w:pPr>
        <w:pStyle w:val="7"/>
        <w:spacing w:before="4"/>
        <w:ind w:firstLine="3962" w:firstLineChars="1650"/>
        <w:jc w:val="both"/>
        <w:rPr>
          <w:rStyle w:val="5"/>
          <w:rFonts w:hint="default"/>
          <w:b/>
          <w:bCs/>
          <w:sz w:val="24"/>
          <w:szCs w:val="24"/>
        </w:rPr>
      </w:pPr>
    </w:p>
    <w:p w14:paraId="6B2D5441">
      <w:pPr>
        <w:pStyle w:val="7"/>
        <w:spacing w:before="4"/>
        <w:ind w:firstLine="3962" w:firstLineChars="1650"/>
        <w:jc w:val="both"/>
        <w:rPr>
          <w:rStyle w:val="5"/>
          <w:rFonts w:hint="default"/>
          <w:b/>
          <w:bCs/>
          <w:sz w:val="24"/>
          <w:szCs w:val="24"/>
        </w:rPr>
      </w:pPr>
    </w:p>
    <w:p w14:paraId="0D69FA9A">
      <w:pPr>
        <w:pStyle w:val="7"/>
        <w:spacing w:before="4"/>
        <w:ind w:firstLine="3962" w:firstLineChars="1650"/>
        <w:jc w:val="both"/>
        <w:rPr>
          <w:rStyle w:val="5"/>
          <w:rFonts w:hint="default"/>
          <w:b/>
          <w:bCs/>
          <w:sz w:val="24"/>
          <w:szCs w:val="24"/>
        </w:rPr>
      </w:pPr>
    </w:p>
    <w:p w14:paraId="78564AB0">
      <w:pPr>
        <w:pStyle w:val="7"/>
        <w:spacing w:before="4"/>
        <w:ind w:firstLine="3962" w:firstLineChars="1650"/>
        <w:jc w:val="both"/>
        <w:rPr>
          <w:rStyle w:val="5"/>
          <w:rFonts w:hint="default"/>
          <w:b/>
          <w:bCs/>
          <w:sz w:val="24"/>
          <w:szCs w:val="24"/>
        </w:rPr>
      </w:pPr>
      <w:r>
        <w:rPr>
          <w:rStyle w:val="5"/>
          <w:rFonts w:hint="default"/>
          <w:b/>
          <w:bCs/>
          <w:sz w:val="24"/>
          <w:szCs w:val="24"/>
        </w:rPr>
        <w:t>CHAPTER-</w:t>
      </w:r>
      <w:r>
        <w:rPr>
          <w:rStyle w:val="5"/>
          <w:rFonts w:hint="default"/>
          <w:b/>
          <w:bCs/>
          <w:sz w:val="24"/>
          <w:szCs w:val="24"/>
          <w:lang w:val="en-IN"/>
        </w:rPr>
        <w:t>4</w:t>
      </w:r>
      <w:r>
        <w:rPr>
          <w:rStyle w:val="5"/>
          <w:rFonts w:hint="default"/>
          <w:b/>
          <w:bCs/>
          <w:sz w:val="24"/>
          <w:szCs w:val="24"/>
        </w:rPr>
        <w:t xml:space="preserve"> </w:t>
      </w:r>
    </w:p>
    <w:p w14:paraId="5774A360">
      <w:pPr>
        <w:pStyle w:val="7"/>
        <w:spacing w:before="4"/>
        <w:ind w:firstLine="2801" w:firstLineChars="700"/>
        <w:jc w:val="both"/>
        <w:rPr>
          <w:rStyle w:val="5"/>
          <w:rFonts w:hint="default"/>
          <w:sz w:val="24"/>
          <w:szCs w:val="24"/>
        </w:rPr>
      </w:pPr>
      <w:r>
        <w:rPr>
          <w:rStyle w:val="5"/>
          <w:rFonts w:hint="default"/>
          <w:b/>
          <w:bCs/>
          <w:sz w:val="40"/>
          <w:szCs w:val="40"/>
        </w:rPr>
        <w:t>IMPLEMENTATION</w:t>
      </w:r>
    </w:p>
    <w:p w14:paraId="71E7E815">
      <w:pPr>
        <w:pStyle w:val="7"/>
        <w:spacing w:before="4"/>
        <w:jc w:val="both"/>
        <w:rPr>
          <w:rStyle w:val="5"/>
          <w:rFonts w:hint="default"/>
          <w:sz w:val="24"/>
          <w:szCs w:val="24"/>
        </w:rPr>
      </w:pPr>
    </w:p>
    <w:p w14:paraId="0A575DCD">
      <w:pPr>
        <w:pStyle w:val="7"/>
        <w:spacing w:before="4"/>
        <w:jc w:val="both"/>
        <w:rPr>
          <w:rStyle w:val="5"/>
          <w:rFonts w:hint="default"/>
          <w:sz w:val="24"/>
          <w:szCs w:val="24"/>
        </w:rPr>
      </w:pPr>
    </w:p>
    <w:p w14:paraId="2E8D54AE">
      <w:pPr>
        <w:pStyle w:val="7"/>
        <w:spacing w:before="4"/>
        <w:jc w:val="both"/>
        <w:rPr>
          <w:rStyle w:val="5"/>
          <w:rFonts w:hint="default"/>
          <w:sz w:val="24"/>
          <w:szCs w:val="24"/>
        </w:rPr>
      </w:pPr>
    </w:p>
    <w:p w14:paraId="17435A30">
      <w:pPr>
        <w:pStyle w:val="7"/>
        <w:spacing w:before="4"/>
        <w:jc w:val="both"/>
        <w:rPr>
          <w:rStyle w:val="5"/>
          <w:rFonts w:hint="default"/>
          <w:sz w:val="24"/>
          <w:szCs w:val="24"/>
        </w:rPr>
      </w:pPr>
    </w:p>
    <w:p w14:paraId="58447C98">
      <w:pPr>
        <w:pStyle w:val="7"/>
        <w:spacing w:before="4"/>
        <w:jc w:val="both"/>
        <w:rPr>
          <w:rStyle w:val="5"/>
          <w:rFonts w:hint="default"/>
          <w:sz w:val="24"/>
          <w:szCs w:val="24"/>
        </w:rPr>
      </w:pPr>
    </w:p>
    <w:p w14:paraId="50969CB4">
      <w:pPr>
        <w:pStyle w:val="7"/>
        <w:spacing w:before="4"/>
        <w:jc w:val="both"/>
        <w:rPr>
          <w:rStyle w:val="5"/>
          <w:rFonts w:hint="default"/>
          <w:sz w:val="24"/>
          <w:szCs w:val="24"/>
        </w:rPr>
      </w:pPr>
    </w:p>
    <w:p w14:paraId="3EAA6DC1">
      <w:pPr>
        <w:pStyle w:val="7"/>
        <w:spacing w:before="4"/>
        <w:jc w:val="both"/>
        <w:rPr>
          <w:rStyle w:val="5"/>
          <w:rFonts w:hint="default"/>
          <w:sz w:val="24"/>
          <w:szCs w:val="24"/>
        </w:rPr>
      </w:pPr>
    </w:p>
    <w:p w14:paraId="0A2DD6EC">
      <w:pPr>
        <w:pStyle w:val="7"/>
        <w:spacing w:before="4"/>
        <w:jc w:val="both"/>
        <w:rPr>
          <w:rStyle w:val="5"/>
          <w:rFonts w:hint="default"/>
          <w:sz w:val="24"/>
          <w:szCs w:val="24"/>
        </w:rPr>
      </w:pPr>
    </w:p>
    <w:p w14:paraId="1866DA37">
      <w:pPr>
        <w:pStyle w:val="7"/>
        <w:spacing w:before="4"/>
        <w:jc w:val="both"/>
        <w:rPr>
          <w:rStyle w:val="5"/>
          <w:rFonts w:hint="default"/>
          <w:sz w:val="24"/>
          <w:szCs w:val="24"/>
        </w:rPr>
      </w:pPr>
    </w:p>
    <w:p w14:paraId="642D7BBF">
      <w:pPr>
        <w:pStyle w:val="7"/>
        <w:spacing w:before="4"/>
        <w:jc w:val="both"/>
        <w:rPr>
          <w:rStyle w:val="5"/>
          <w:rFonts w:hint="default"/>
          <w:sz w:val="24"/>
          <w:szCs w:val="24"/>
        </w:rPr>
      </w:pPr>
    </w:p>
    <w:p w14:paraId="7CAC4282">
      <w:pPr>
        <w:pStyle w:val="7"/>
        <w:spacing w:before="4"/>
        <w:jc w:val="both"/>
        <w:rPr>
          <w:rStyle w:val="5"/>
          <w:rFonts w:hint="default"/>
          <w:sz w:val="24"/>
          <w:szCs w:val="24"/>
        </w:rPr>
      </w:pPr>
    </w:p>
    <w:p w14:paraId="03F14035">
      <w:pPr>
        <w:pStyle w:val="7"/>
        <w:spacing w:before="4"/>
        <w:jc w:val="both"/>
        <w:rPr>
          <w:rStyle w:val="5"/>
          <w:rFonts w:hint="default"/>
          <w:sz w:val="24"/>
          <w:szCs w:val="24"/>
        </w:rPr>
      </w:pPr>
    </w:p>
    <w:p w14:paraId="6595C2CA">
      <w:pPr>
        <w:pStyle w:val="7"/>
        <w:spacing w:before="4"/>
        <w:jc w:val="both"/>
        <w:rPr>
          <w:rStyle w:val="5"/>
          <w:rFonts w:hint="default"/>
          <w:sz w:val="24"/>
          <w:szCs w:val="24"/>
        </w:rPr>
      </w:pPr>
    </w:p>
    <w:p w14:paraId="7C780EA7">
      <w:pPr>
        <w:pStyle w:val="7"/>
        <w:spacing w:before="4"/>
        <w:jc w:val="both"/>
        <w:rPr>
          <w:rStyle w:val="5"/>
          <w:rFonts w:hint="default"/>
          <w:sz w:val="24"/>
          <w:szCs w:val="24"/>
        </w:rPr>
      </w:pPr>
    </w:p>
    <w:p w14:paraId="54C1D95F">
      <w:pPr>
        <w:pStyle w:val="7"/>
        <w:spacing w:before="4"/>
        <w:jc w:val="both"/>
        <w:rPr>
          <w:rStyle w:val="5"/>
          <w:rFonts w:hint="default"/>
          <w:sz w:val="24"/>
          <w:szCs w:val="24"/>
        </w:rPr>
      </w:pPr>
    </w:p>
    <w:p w14:paraId="2BDF96E6">
      <w:pPr>
        <w:pStyle w:val="7"/>
        <w:spacing w:before="4"/>
        <w:jc w:val="both"/>
        <w:rPr>
          <w:rStyle w:val="5"/>
          <w:rFonts w:hint="default"/>
          <w:sz w:val="24"/>
          <w:szCs w:val="24"/>
        </w:rPr>
      </w:pPr>
    </w:p>
    <w:p w14:paraId="373D69EA">
      <w:pPr>
        <w:pStyle w:val="7"/>
        <w:spacing w:before="4"/>
        <w:jc w:val="both"/>
        <w:rPr>
          <w:rStyle w:val="5"/>
          <w:rFonts w:hint="default"/>
          <w:sz w:val="24"/>
          <w:szCs w:val="24"/>
        </w:rPr>
      </w:pPr>
    </w:p>
    <w:p w14:paraId="62059AA6">
      <w:pPr>
        <w:pStyle w:val="7"/>
        <w:spacing w:before="4"/>
        <w:jc w:val="both"/>
        <w:rPr>
          <w:rStyle w:val="5"/>
          <w:rFonts w:hint="default"/>
          <w:sz w:val="24"/>
          <w:szCs w:val="24"/>
        </w:rPr>
      </w:pPr>
    </w:p>
    <w:p w14:paraId="135A22B0">
      <w:pPr>
        <w:pStyle w:val="7"/>
        <w:spacing w:before="4"/>
        <w:jc w:val="both"/>
        <w:rPr>
          <w:rStyle w:val="5"/>
          <w:rFonts w:hint="default"/>
          <w:sz w:val="24"/>
          <w:szCs w:val="24"/>
        </w:rPr>
      </w:pPr>
    </w:p>
    <w:p w14:paraId="7F3DC9AF">
      <w:pPr>
        <w:pStyle w:val="7"/>
        <w:spacing w:before="4"/>
        <w:jc w:val="both"/>
        <w:rPr>
          <w:rStyle w:val="5"/>
          <w:rFonts w:hint="default"/>
          <w:sz w:val="24"/>
          <w:szCs w:val="24"/>
        </w:rPr>
      </w:pPr>
    </w:p>
    <w:p w14:paraId="604E6518">
      <w:pPr>
        <w:pStyle w:val="7"/>
        <w:spacing w:before="4"/>
        <w:ind w:left="720"/>
        <w:jc w:val="both"/>
        <w:rPr>
          <w:rStyle w:val="5"/>
          <w:rFonts w:hint="default"/>
          <w:sz w:val="24"/>
          <w:szCs w:val="24"/>
          <w:lang w:val="en-IN"/>
        </w:rPr>
      </w:pPr>
    </w:p>
    <w:p w14:paraId="7C6FF854">
      <w:pPr>
        <w:pStyle w:val="7"/>
        <w:spacing w:before="4"/>
        <w:ind w:left="720"/>
        <w:jc w:val="both"/>
        <w:rPr>
          <w:rStyle w:val="5"/>
          <w:rFonts w:hint="default"/>
          <w:sz w:val="24"/>
          <w:szCs w:val="24"/>
          <w:lang w:val="en-IN"/>
        </w:rPr>
      </w:pPr>
    </w:p>
    <w:p w14:paraId="4921B278">
      <w:pPr>
        <w:pStyle w:val="7"/>
        <w:spacing w:before="4"/>
        <w:ind w:left="720"/>
        <w:jc w:val="both"/>
        <w:rPr>
          <w:rStyle w:val="5"/>
          <w:rFonts w:hint="default"/>
          <w:sz w:val="24"/>
          <w:szCs w:val="24"/>
          <w:lang w:val="en-IN"/>
        </w:rPr>
      </w:pPr>
    </w:p>
    <w:p w14:paraId="5414EA9E">
      <w:pPr>
        <w:pStyle w:val="7"/>
        <w:spacing w:before="4"/>
        <w:ind w:left="720"/>
        <w:jc w:val="both"/>
        <w:rPr>
          <w:rStyle w:val="5"/>
          <w:rFonts w:hint="default"/>
          <w:sz w:val="24"/>
          <w:szCs w:val="24"/>
          <w:lang w:val="en-IN"/>
        </w:rPr>
      </w:pPr>
    </w:p>
    <w:p w14:paraId="58819EA7">
      <w:pPr>
        <w:pStyle w:val="7"/>
        <w:spacing w:before="4"/>
        <w:ind w:left="720"/>
        <w:jc w:val="both"/>
        <w:rPr>
          <w:rStyle w:val="5"/>
          <w:rFonts w:hint="default"/>
          <w:sz w:val="24"/>
          <w:szCs w:val="24"/>
          <w:lang w:val="en-IN"/>
        </w:rPr>
      </w:pPr>
    </w:p>
    <w:p w14:paraId="4BDA23BB">
      <w:pPr>
        <w:pStyle w:val="7"/>
        <w:spacing w:before="4"/>
        <w:ind w:left="720"/>
        <w:jc w:val="both"/>
        <w:rPr>
          <w:rStyle w:val="5"/>
          <w:rFonts w:hint="default"/>
          <w:sz w:val="24"/>
          <w:szCs w:val="24"/>
          <w:lang w:val="en-IN"/>
        </w:rPr>
      </w:pPr>
    </w:p>
    <w:p w14:paraId="24A291B8">
      <w:pPr>
        <w:pStyle w:val="7"/>
        <w:spacing w:before="4"/>
        <w:ind w:left="720"/>
        <w:jc w:val="both"/>
        <w:rPr>
          <w:rStyle w:val="5"/>
          <w:rFonts w:hint="default"/>
          <w:sz w:val="24"/>
          <w:szCs w:val="24"/>
          <w:lang w:val="en-IN"/>
        </w:rPr>
      </w:pPr>
    </w:p>
    <w:p w14:paraId="5B266898">
      <w:pPr>
        <w:pStyle w:val="7"/>
        <w:spacing w:before="4"/>
        <w:ind w:left="720"/>
        <w:jc w:val="both"/>
        <w:rPr>
          <w:rStyle w:val="5"/>
          <w:rFonts w:hint="default"/>
          <w:sz w:val="24"/>
          <w:szCs w:val="24"/>
          <w:lang w:val="en-IN"/>
        </w:rPr>
      </w:pPr>
    </w:p>
    <w:p w14:paraId="0DE92007">
      <w:pPr>
        <w:pStyle w:val="7"/>
        <w:spacing w:before="4"/>
        <w:ind w:left="720"/>
        <w:jc w:val="both"/>
        <w:rPr>
          <w:rStyle w:val="5"/>
          <w:rFonts w:hint="default"/>
          <w:sz w:val="24"/>
          <w:szCs w:val="24"/>
          <w:lang w:val="en-IN"/>
        </w:rPr>
      </w:pPr>
    </w:p>
    <w:p w14:paraId="793DFE15">
      <w:pPr>
        <w:pStyle w:val="7"/>
        <w:spacing w:before="4"/>
        <w:ind w:left="720"/>
        <w:jc w:val="both"/>
        <w:rPr>
          <w:rStyle w:val="5"/>
          <w:rFonts w:hint="default"/>
          <w:sz w:val="24"/>
          <w:szCs w:val="24"/>
          <w:lang w:val="en-IN"/>
        </w:rPr>
      </w:pPr>
    </w:p>
    <w:p w14:paraId="34992A44">
      <w:pPr>
        <w:pStyle w:val="7"/>
        <w:spacing w:before="4"/>
        <w:ind w:left="720"/>
        <w:jc w:val="both"/>
        <w:rPr>
          <w:rStyle w:val="5"/>
          <w:rFonts w:hint="default"/>
          <w:sz w:val="24"/>
          <w:szCs w:val="24"/>
          <w:lang w:val="en-IN"/>
        </w:rPr>
      </w:pPr>
    </w:p>
    <w:p w14:paraId="56FA6002">
      <w:pPr>
        <w:pStyle w:val="7"/>
        <w:spacing w:before="4"/>
        <w:ind w:left="720"/>
        <w:jc w:val="both"/>
        <w:rPr>
          <w:rStyle w:val="5"/>
          <w:rFonts w:hint="default"/>
          <w:sz w:val="24"/>
          <w:szCs w:val="24"/>
          <w:lang w:val="en-IN"/>
        </w:rPr>
      </w:pPr>
    </w:p>
    <w:p w14:paraId="6C7F493B">
      <w:pPr>
        <w:pStyle w:val="7"/>
        <w:spacing w:before="4"/>
        <w:ind w:left="720"/>
        <w:jc w:val="both"/>
        <w:rPr>
          <w:rStyle w:val="5"/>
          <w:rFonts w:hint="default"/>
          <w:sz w:val="24"/>
          <w:szCs w:val="24"/>
          <w:lang w:val="en-IN"/>
        </w:rPr>
      </w:pPr>
    </w:p>
    <w:p w14:paraId="633EB4B0">
      <w:pPr>
        <w:pStyle w:val="7"/>
        <w:spacing w:before="4"/>
        <w:ind w:left="720"/>
        <w:jc w:val="both"/>
        <w:rPr>
          <w:rStyle w:val="5"/>
          <w:rFonts w:hint="default"/>
          <w:sz w:val="24"/>
          <w:szCs w:val="24"/>
          <w:lang w:val="en-IN"/>
        </w:rPr>
      </w:pPr>
    </w:p>
    <w:p w14:paraId="2236A8FB">
      <w:pPr>
        <w:pStyle w:val="7"/>
        <w:spacing w:before="4"/>
        <w:ind w:left="720"/>
        <w:jc w:val="both"/>
        <w:rPr>
          <w:rStyle w:val="5"/>
          <w:rFonts w:hint="default"/>
          <w:sz w:val="24"/>
          <w:szCs w:val="24"/>
          <w:lang w:val="en-IN"/>
        </w:rPr>
      </w:pPr>
    </w:p>
    <w:p w14:paraId="21258562">
      <w:pPr>
        <w:pStyle w:val="7"/>
        <w:spacing w:before="4"/>
        <w:ind w:left="720"/>
        <w:jc w:val="both"/>
        <w:rPr>
          <w:rStyle w:val="5"/>
          <w:rFonts w:hint="default"/>
          <w:sz w:val="24"/>
          <w:szCs w:val="24"/>
          <w:lang w:val="en-IN"/>
        </w:rPr>
      </w:pPr>
    </w:p>
    <w:p w14:paraId="1B739331">
      <w:pPr>
        <w:pStyle w:val="7"/>
        <w:spacing w:before="4"/>
        <w:ind w:left="720"/>
        <w:jc w:val="both"/>
        <w:rPr>
          <w:rStyle w:val="5"/>
          <w:rFonts w:hint="default"/>
          <w:sz w:val="24"/>
          <w:szCs w:val="24"/>
        </w:rPr>
      </w:pPr>
      <w:r>
        <w:rPr>
          <w:rStyle w:val="5"/>
          <w:rFonts w:hint="default"/>
          <w:sz w:val="24"/>
          <w:szCs w:val="24"/>
        </w:rPr>
        <w:t xml:space="preserve"> IMPLEMENTATION</w:t>
      </w:r>
      <w:r>
        <w:rPr>
          <w:rStyle w:val="5"/>
          <w:rFonts w:hint="default"/>
          <w:sz w:val="24"/>
          <w:szCs w:val="24"/>
          <w:lang w:val="en-IN"/>
        </w:rPr>
        <w:t>:</w:t>
      </w:r>
    </w:p>
    <w:p w14:paraId="56C0FBB9">
      <w:pPr>
        <w:pStyle w:val="10"/>
        <w:keepNext w:val="0"/>
        <w:keepLines w:val="0"/>
        <w:widowControl/>
        <w:suppressLineNumbers w:val="0"/>
        <w:jc w:val="both"/>
        <w:rPr>
          <w:rStyle w:val="5"/>
          <w:rFonts w:hint="default"/>
          <w:sz w:val="24"/>
          <w:szCs w:val="24"/>
        </w:rPr>
      </w:pPr>
      <w:r>
        <w:rPr>
          <w:rStyle w:val="5"/>
          <w:rFonts w:hint="default"/>
          <w:sz w:val="24"/>
          <w:szCs w:val="24"/>
        </w:rPr>
        <w:t>The MovieFlix system is implemented using:</w:t>
      </w:r>
    </w:p>
    <w:p w14:paraId="09258B9F">
      <w:pPr>
        <w:keepNext w:val="0"/>
        <w:keepLines w:val="0"/>
        <w:widowControl/>
        <w:numPr>
          <w:ilvl w:val="0"/>
          <w:numId w:val="2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Frontend: React </w:t>
      </w:r>
    </w:p>
    <w:p w14:paraId="70539E56">
      <w:pPr>
        <w:keepNext w:val="0"/>
        <w:keepLines w:val="0"/>
        <w:widowControl/>
        <w:numPr>
          <w:ilvl w:val="0"/>
          <w:numId w:val="2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Backend: Node.js + Express </w:t>
      </w:r>
    </w:p>
    <w:p w14:paraId="108A7F9C">
      <w:pPr>
        <w:keepNext w:val="0"/>
        <w:keepLines w:val="0"/>
        <w:widowControl/>
        <w:numPr>
          <w:ilvl w:val="0"/>
          <w:numId w:val="29"/>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Database: MongoDB </w:t>
      </w:r>
    </w:p>
    <w:p w14:paraId="7EDA806A">
      <w:pPr>
        <w:keepNext w:val="0"/>
        <w:keepLines w:val="0"/>
        <w:widowControl/>
        <w:numPr>
          <w:ilvl w:val="0"/>
          <w:numId w:val="29"/>
        </w:numPr>
        <w:suppressLineNumbers w:val="0"/>
        <w:spacing w:before="0" w:beforeAutospacing="1" w:after="0" w:afterAutospacing="1"/>
        <w:ind w:left="720" w:hanging="360"/>
        <w:jc w:val="both"/>
        <w:rPr>
          <w:rStyle w:val="5"/>
          <w:rFonts w:hint="default"/>
          <w:sz w:val="24"/>
          <w:szCs w:val="24"/>
          <w:lang w:val="en-IN"/>
        </w:rPr>
      </w:pPr>
      <w:r>
        <w:rPr>
          <w:rStyle w:val="5"/>
          <w:rFonts w:hint="default"/>
          <w:sz w:val="24"/>
          <w:szCs w:val="24"/>
        </w:rPr>
        <w:t>ML Service: Python</w:t>
      </w:r>
    </w:p>
    <w:p w14:paraId="170DA57F">
      <w:pPr>
        <w:pStyle w:val="7"/>
        <w:spacing w:before="4"/>
        <w:jc w:val="both"/>
        <w:rPr>
          <w:rStyle w:val="5"/>
          <w:rFonts w:hint="default"/>
          <w:sz w:val="24"/>
          <w:szCs w:val="24"/>
        </w:rPr>
      </w:pPr>
      <w:r>
        <w:rPr>
          <w:rStyle w:val="5"/>
          <w:rFonts w:hint="default"/>
          <w:sz w:val="24"/>
          <w:szCs w:val="24"/>
        </w:rPr>
        <w:t>4.1 Environment Setup</w:t>
      </w:r>
    </w:p>
    <w:p w14:paraId="449A1D6A">
      <w:pPr>
        <w:keepNext w:val="0"/>
        <w:keepLines w:val="0"/>
        <w:widowControl/>
        <w:numPr>
          <w:ilvl w:val="0"/>
          <w:numId w:val="3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Install Node.js and npm </w:t>
      </w:r>
    </w:p>
    <w:p w14:paraId="03B10285">
      <w:pPr>
        <w:keepNext w:val="0"/>
        <w:keepLines w:val="0"/>
        <w:widowControl/>
        <w:numPr>
          <w:ilvl w:val="0"/>
          <w:numId w:val="3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Install Python and required libraries </w:t>
      </w:r>
    </w:p>
    <w:p w14:paraId="1593AF6E">
      <w:pPr>
        <w:keepNext w:val="0"/>
        <w:keepLines w:val="0"/>
        <w:widowControl/>
        <w:numPr>
          <w:ilvl w:val="0"/>
          <w:numId w:val="3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Use VS Code for development </w:t>
      </w:r>
    </w:p>
    <w:p w14:paraId="5FF3965A">
      <w:pPr>
        <w:keepNext w:val="0"/>
        <w:keepLines w:val="0"/>
        <w:widowControl/>
        <w:numPr>
          <w:ilvl w:val="0"/>
          <w:numId w:val="30"/>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Setup MongoDB Atlas </w:t>
      </w:r>
    </w:p>
    <w:p w14:paraId="13653CAF">
      <w:pPr>
        <w:pStyle w:val="10"/>
        <w:keepNext w:val="0"/>
        <w:keepLines w:val="0"/>
        <w:widowControl/>
        <w:suppressLineNumbers w:val="0"/>
        <w:spacing w:line="240" w:lineRule="auto"/>
        <w:jc w:val="both"/>
        <w:rPr>
          <w:rStyle w:val="5"/>
          <w:rFonts w:hint="default"/>
          <w:sz w:val="24"/>
          <w:szCs w:val="24"/>
        </w:rPr>
      </w:pPr>
      <w:r>
        <w:rPr>
          <w:rStyle w:val="5"/>
          <w:rFonts w:hint="default"/>
          <w:sz w:val="24"/>
          <w:szCs w:val="24"/>
        </w:rPr>
        <w:t>Libraries used:</w:t>
      </w:r>
    </w:p>
    <w:p w14:paraId="39CE15BA">
      <w:pPr>
        <w:keepNext w:val="0"/>
        <w:keepLines w:val="0"/>
        <w:widowControl/>
        <w:numPr>
          <w:ilvl w:val="0"/>
          <w:numId w:val="31"/>
        </w:numPr>
        <w:suppressLineNumbers w:val="0"/>
        <w:spacing w:before="0" w:beforeAutospacing="1" w:after="0" w:afterAutospacing="1" w:line="240" w:lineRule="auto"/>
        <w:ind w:left="720" w:hanging="360"/>
        <w:jc w:val="both"/>
        <w:rPr>
          <w:rStyle w:val="5"/>
          <w:rFonts w:hint="default"/>
          <w:sz w:val="24"/>
          <w:szCs w:val="24"/>
        </w:rPr>
      </w:pPr>
      <w:r>
        <w:rPr>
          <w:rStyle w:val="5"/>
          <w:rFonts w:hint="default"/>
          <w:sz w:val="24"/>
          <w:szCs w:val="24"/>
        </w:rPr>
        <w:t xml:space="preserve">Pandas </w:t>
      </w:r>
    </w:p>
    <w:p w14:paraId="6ED37CE7">
      <w:pPr>
        <w:keepNext w:val="0"/>
        <w:keepLines w:val="0"/>
        <w:widowControl/>
        <w:numPr>
          <w:ilvl w:val="0"/>
          <w:numId w:val="31"/>
        </w:numPr>
        <w:suppressLineNumbers w:val="0"/>
        <w:spacing w:before="0" w:beforeAutospacing="1" w:after="0" w:afterAutospacing="1" w:line="240" w:lineRule="auto"/>
        <w:ind w:left="720" w:hanging="360"/>
        <w:jc w:val="both"/>
        <w:rPr>
          <w:rStyle w:val="5"/>
          <w:rFonts w:hint="default"/>
          <w:sz w:val="24"/>
          <w:szCs w:val="24"/>
        </w:rPr>
      </w:pPr>
      <w:r>
        <w:rPr>
          <w:rStyle w:val="5"/>
          <w:rFonts w:hint="default"/>
          <w:sz w:val="24"/>
          <w:szCs w:val="24"/>
        </w:rPr>
        <w:t xml:space="preserve">Scikit-learn </w:t>
      </w:r>
    </w:p>
    <w:p w14:paraId="43BC28D2">
      <w:pPr>
        <w:keepNext w:val="0"/>
        <w:keepLines w:val="0"/>
        <w:widowControl/>
        <w:numPr>
          <w:ilvl w:val="0"/>
          <w:numId w:val="31"/>
        </w:numPr>
        <w:suppressLineNumbers w:val="0"/>
        <w:spacing w:before="0" w:beforeAutospacing="1" w:after="0" w:afterAutospacing="1" w:line="240" w:lineRule="auto"/>
        <w:ind w:left="720" w:hanging="360"/>
        <w:jc w:val="both"/>
        <w:rPr>
          <w:rStyle w:val="5"/>
          <w:rFonts w:hint="default"/>
          <w:sz w:val="24"/>
          <w:szCs w:val="24"/>
        </w:rPr>
      </w:pPr>
      <w:r>
        <w:rPr>
          <w:rStyle w:val="5"/>
          <w:rFonts w:hint="default"/>
          <w:sz w:val="24"/>
          <w:szCs w:val="24"/>
        </w:rPr>
        <w:t xml:space="preserve">NumPy </w:t>
      </w:r>
    </w:p>
    <w:p w14:paraId="4F4C1ECC">
      <w:pPr>
        <w:keepNext w:val="0"/>
        <w:keepLines w:val="0"/>
        <w:widowControl/>
        <w:numPr>
          <w:ilvl w:val="0"/>
          <w:numId w:val="31"/>
        </w:numPr>
        <w:suppressLineNumbers w:val="0"/>
        <w:spacing w:before="0" w:beforeAutospacing="1" w:after="0" w:afterAutospacing="1" w:line="240" w:lineRule="auto"/>
        <w:ind w:left="720" w:hanging="360"/>
        <w:jc w:val="both"/>
        <w:rPr>
          <w:rStyle w:val="5"/>
          <w:rFonts w:hint="default"/>
          <w:sz w:val="24"/>
          <w:szCs w:val="24"/>
        </w:rPr>
      </w:pPr>
      <w:r>
        <w:rPr>
          <w:rStyle w:val="5"/>
          <w:rFonts w:hint="default"/>
          <w:sz w:val="24"/>
          <w:szCs w:val="24"/>
        </w:rPr>
        <w:t>Flask/FastAPI</w:t>
      </w:r>
    </w:p>
    <w:p w14:paraId="5C682678">
      <w:pPr>
        <w:pStyle w:val="7"/>
        <w:spacing w:before="4"/>
        <w:jc w:val="both"/>
        <w:rPr>
          <w:rStyle w:val="5"/>
          <w:rFonts w:hint="default"/>
          <w:sz w:val="24"/>
          <w:szCs w:val="24"/>
        </w:rPr>
      </w:pPr>
      <w:r>
        <w:rPr>
          <w:rStyle w:val="5"/>
          <w:rFonts w:hint="default"/>
          <w:sz w:val="24"/>
          <w:szCs w:val="24"/>
        </w:rPr>
        <w:t>4.2 Sample Code for Preprocessing and MLP Operations</w:t>
      </w:r>
    </w:p>
    <w:p w14:paraId="7FA16D1E">
      <w:pPr>
        <w:pStyle w:val="7"/>
        <w:spacing w:before="4"/>
        <w:jc w:val="both"/>
        <w:rPr>
          <w:rStyle w:val="5"/>
          <w:rFonts w:hint="default"/>
          <w:sz w:val="24"/>
          <w:szCs w:val="24"/>
        </w:rPr>
      </w:pPr>
    </w:p>
    <w:p w14:paraId="25A14150">
      <w:pPr>
        <w:pStyle w:val="7"/>
        <w:spacing w:before="4"/>
        <w:jc w:val="both"/>
        <w:rPr>
          <w:rStyle w:val="5"/>
          <w:rFonts w:hint="default"/>
          <w:sz w:val="24"/>
          <w:szCs w:val="24"/>
          <w:lang w:val="en-IN"/>
        </w:rPr>
      </w:pPr>
      <w:r>
        <w:rPr>
          <w:rStyle w:val="5"/>
          <w:rFonts w:hint="default"/>
          <w:sz w:val="24"/>
          <w:szCs w:val="24"/>
          <w:lang w:val="en-IN"/>
        </w:rPr>
        <w:drawing>
          <wp:inline distT="0" distB="0" distL="0" distR="0">
            <wp:extent cx="6040120" cy="3314700"/>
            <wp:effectExtent l="0" t="0" r="0" b="0"/>
            <wp:docPr id="1031" name="Picture 7"/>
            <wp:cNvGraphicFramePr/>
            <a:graphic xmlns:a="http://schemas.openxmlformats.org/drawingml/2006/main">
              <a:graphicData uri="http://schemas.openxmlformats.org/drawingml/2006/picture">
                <pic:pic xmlns:pic="http://schemas.openxmlformats.org/drawingml/2006/picture">
                  <pic:nvPicPr>
                    <pic:cNvPr id="1031" name="Picture 7"/>
                    <pic:cNvPicPr/>
                  </pic:nvPicPr>
                  <pic:blipFill>
                    <a:blip r:embed="rId11" cstate="print"/>
                    <a:srcRect/>
                    <a:stretch>
                      <a:fillRect/>
                    </a:stretch>
                  </pic:blipFill>
                  <pic:spPr>
                    <a:xfrm>
                      <a:off x="0" y="0"/>
                      <a:ext cx="6040120" cy="3314700"/>
                    </a:xfrm>
                    <a:prstGeom prst="rect">
                      <a:avLst/>
                    </a:prstGeom>
                  </pic:spPr>
                </pic:pic>
              </a:graphicData>
            </a:graphic>
          </wp:inline>
        </w:drawing>
      </w:r>
    </w:p>
    <w:p w14:paraId="40C9E456">
      <w:pPr>
        <w:pStyle w:val="7"/>
        <w:spacing w:before="4"/>
        <w:jc w:val="both"/>
        <w:rPr>
          <w:rStyle w:val="5"/>
          <w:rFonts w:hint="default"/>
          <w:sz w:val="24"/>
          <w:szCs w:val="24"/>
          <w:lang w:val="en-IN"/>
        </w:rPr>
      </w:pPr>
    </w:p>
    <w:p w14:paraId="5C77989C">
      <w:pPr>
        <w:pStyle w:val="7"/>
        <w:spacing w:before="4"/>
        <w:jc w:val="both"/>
        <w:rPr>
          <w:rStyle w:val="5"/>
          <w:rFonts w:hint="default"/>
          <w:sz w:val="24"/>
          <w:szCs w:val="24"/>
          <w:lang w:val="en-IN"/>
        </w:rPr>
      </w:pPr>
    </w:p>
    <w:p w14:paraId="7B87DCD7">
      <w:pPr>
        <w:pStyle w:val="7"/>
        <w:spacing w:before="4"/>
        <w:jc w:val="both"/>
        <w:rPr>
          <w:rStyle w:val="5"/>
          <w:rFonts w:hint="default"/>
          <w:sz w:val="24"/>
          <w:szCs w:val="24"/>
          <w:lang w:val="en-IN"/>
        </w:rPr>
      </w:pPr>
    </w:p>
    <w:p w14:paraId="6A0A930A">
      <w:pPr>
        <w:pStyle w:val="7"/>
        <w:spacing w:before="4"/>
        <w:jc w:val="both"/>
        <w:rPr>
          <w:rStyle w:val="5"/>
          <w:rFonts w:hint="default"/>
          <w:sz w:val="24"/>
          <w:szCs w:val="24"/>
          <w:lang w:val="en-IN"/>
        </w:rPr>
      </w:pPr>
    </w:p>
    <w:p w14:paraId="6845AFD8">
      <w:pPr>
        <w:pStyle w:val="7"/>
        <w:spacing w:before="4"/>
        <w:jc w:val="both"/>
        <w:rPr>
          <w:rStyle w:val="5"/>
          <w:rFonts w:hint="default"/>
          <w:sz w:val="24"/>
          <w:szCs w:val="24"/>
          <w:lang w:val="en-IN"/>
        </w:rPr>
      </w:pPr>
    </w:p>
    <w:p w14:paraId="0FE74210">
      <w:pPr>
        <w:pStyle w:val="7"/>
        <w:spacing w:before="4"/>
        <w:jc w:val="both"/>
        <w:rPr>
          <w:rStyle w:val="5"/>
          <w:rFonts w:hint="default"/>
          <w:sz w:val="24"/>
          <w:szCs w:val="24"/>
        </w:rPr>
      </w:pPr>
    </w:p>
    <w:p w14:paraId="4DFDE402">
      <w:pPr>
        <w:pStyle w:val="7"/>
        <w:spacing w:before="4"/>
        <w:jc w:val="both"/>
        <w:rPr>
          <w:rStyle w:val="5"/>
          <w:rFonts w:hint="default"/>
          <w:sz w:val="24"/>
          <w:szCs w:val="24"/>
        </w:rPr>
      </w:pPr>
    </w:p>
    <w:p w14:paraId="67271C52">
      <w:pPr>
        <w:pStyle w:val="7"/>
        <w:spacing w:before="4"/>
        <w:jc w:val="both"/>
        <w:rPr>
          <w:rStyle w:val="5"/>
          <w:rFonts w:hint="default"/>
          <w:sz w:val="24"/>
          <w:szCs w:val="24"/>
        </w:rPr>
      </w:pPr>
      <w:r>
        <w:rPr>
          <w:rStyle w:val="5"/>
          <w:rFonts w:hint="default"/>
          <w:sz w:val="24"/>
          <w:szCs w:val="24"/>
        </w:rPr>
        <w:t>Code Explanation:</w:t>
      </w:r>
    </w:p>
    <w:p w14:paraId="7D172C7A">
      <w:pPr>
        <w:pStyle w:val="10"/>
        <w:keepNext w:val="0"/>
        <w:keepLines w:val="0"/>
        <w:widowControl/>
        <w:suppressLineNumbers w:val="0"/>
        <w:jc w:val="both"/>
        <w:rPr>
          <w:rStyle w:val="5"/>
          <w:rFonts w:hint="default"/>
          <w:sz w:val="24"/>
          <w:szCs w:val="24"/>
        </w:rPr>
      </w:pPr>
      <w:r>
        <w:rPr>
          <w:rStyle w:val="5"/>
          <w:rFonts w:hint="default"/>
          <w:sz w:val="24"/>
          <w:szCs w:val="24"/>
        </w:rPr>
        <w:t>Steps:</w:t>
      </w:r>
    </w:p>
    <w:p w14:paraId="69B4C828">
      <w:pPr>
        <w:keepNext w:val="0"/>
        <w:keepLines w:val="0"/>
        <w:widowControl/>
        <w:numPr>
          <w:ilvl w:val="0"/>
          <w:numId w:val="3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Load dataset </w:t>
      </w:r>
    </w:p>
    <w:p w14:paraId="3DAAAD80">
      <w:pPr>
        <w:keepNext w:val="0"/>
        <w:keepLines w:val="0"/>
        <w:widowControl/>
        <w:numPr>
          <w:ilvl w:val="0"/>
          <w:numId w:val="3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Clean and preprocess data </w:t>
      </w:r>
    </w:p>
    <w:p w14:paraId="6D0E099D">
      <w:pPr>
        <w:keepNext w:val="0"/>
        <w:keepLines w:val="0"/>
        <w:widowControl/>
        <w:numPr>
          <w:ilvl w:val="0"/>
          <w:numId w:val="3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Apply TF-IDF vectorization </w:t>
      </w:r>
    </w:p>
    <w:p w14:paraId="779494C7">
      <w:pPr>
        <w:keepNext w:val="0"/>
        <w:keepLines w:val="0"/>
        <w:widowControl/>
        <w:numPr>
          <w:ilvl w:val="0"/>
          <w:numId w:val="32"/>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Compute cosine similarity </w:t>
      </w:r>
    </w:p>
    <w:p w14:paraId="4F0DF934">
      <w:pPr>
        <w:keepNext w:val="0"/>
        <w:keepLines w:val="0"/>
        <w:widowControl/>
        <w:numPr>
          <w:ilvl w:val="0"/>
          <w:numId w:val="32"/>
        </w:numPr>
        <w:suppressLineNumbers w:val="0"/>
        <w:spacing w:before="0" w:beforeAutospacing="1" w:after="0" w:afterAutospacing="1"/>
        <w:ind w:left="720" w:hanging="360"/>
        <w:jc w:val="both"/>
        <w:rPr>
          <w:rStyle w:val="5"/>
          <w:rFonts w:hint="default"/>
          <w:sz w:val="24"/>
          <w:szCs w:val="24"/>
          <w:lang w:val="en-IN"/>
        </w:rPr>
      </w:pPr>
      <w:r>
        <w:rPr>
          <w:rStyle w:val="5"/>
          <w:rFonts w:hint="default"/>
          <w:sz w:val="24"/>
          <w:szCs w:val="24"/>
        </w:rPr>
        <w:t>Recommend similar movies</w:t>
      </w:r>
    </w:p>
    <w:p w14:paraId="2198616B">
      <w:pPr>
        <w:pStyle w:val="7"/>
        <w:spacing w:before="4"/>
        <w:jc w:val="both"/>
        <w:rPr>
          <w:rStyle w:val="5"/>
          <w:rFonts w:hint="default"/>
          <w:sz w:val="24"/>
          <w:szCs w:val="24"/>
        </w:rPr>
      </w:pPr>
    </w:p>
    <w:p w14:paraId="4CEB5B92">
      <w:pPr>
        <w:pStyle w:val="7"/>
        <w:spacing w:before="4"/>
        <w:jc w:val="both"/>
        <w:rPr>
          <w:rStyle w:val="5"/>
          <w:rFonts w:hint="default"/>
          <w:sz w:val="24"/>
          <w:szCs w:val="24"/>
        </w:rPr>
      </w:pPr>
    </w:p>
    <w:p w14:paraId="21308872">
      <w:pPr>
        <w:pStyle w:val="7"/>
        <w:spacing w:before="4"/>
        <w:jc w:val="both"/>
        <w:rPr>
          <w:rStyle w:val="5"/>
          <w:rFonts w:hint="default"/>
          <w:sz w:val="24"/>
          <w:szCs w:val="24"/>
        </w:rPr>
      </w:pPr>
    </w:p>
    <w:p w14:paraId="36F927D0">
      <w:pPr>
        <w:pStyle w:val="7"/>
        <w:spacing w:before="4"/>
        <w:jc w:val="both"/>
        <w:rPr>
          <w:rStyle w:val="5"/>
          <w:rFonts w:hint="default"/>
          <w:sz w:val="24"/>
          <w:szCs w:val="24"/>
        </w:rPr>
      </w:pPr>
    </w:p>
    <w:p w14:paraId="1B9FF1DC">
      <w:pPr>
        <w:pStyle w:val="7"/>
        <w:spacing w:before="4"/>
        <w:jc w:val="both"/>
        <w:rPr>
          <w:rStyle w:val="5"/>
          <w:rFonts w:hint="default"/>
          <w:sz w:val="24"/>
          <w:szCs w:val="24"/>
        </w:rPr>
      </w:pPr>
    </w:p>
    <w:p w14:paraId="75EFDC99">
      <w:pPr>
        <w:pStyle w:val="7"/>
        <w:spacing w:before="4"/>
        <w:jc w:val="both"/>
        <w:rPr>
          <w:rStyle w:val="5"/>
          <w:rFonts w:hint="default"/>
          <w:sz w:val="24"/>
          <w:szCs w:val="24"/>
        </w:rPr>
      </w:pPr>
    </w:p>
    <w:p w14:paraId="2D7CF693">
      <w:pPr>
        <w:pStyle w:val="7"/>
        <w:spacing w:before="4"/>
        <w:jc w:val="both"/>
        <w:rPr>
          <w:rStyle w:val="5"/>
          <w:rFonts w:hint="default"/>
          <w:sz w:val="24"/>
          <w:szCs w:val="24"/>
        </w:rPr>
      </w:pPr>
    </w:p>
    <w:p w14:paraId="70F7B095">
      <w:pPr>
        <w:pStyle w:val="7"/>
        <w:spacing w:before="4"/>
        <w:jc w:val="both"/>
        <w:rPr>
          <w:rStyle w:val="5"/>
          <w:rFonts w:hint="default"/>
          <w:sz w:val="24"/>
          <w:szCs w:val="24"/>
        </w:rPr>
      </w:pPr>
    </w:p>
    <w:p w14:paraId="420A8065">
      <w:pPr>
        <w:pStyle w:val="7"/>
        <w:spacing w:before="4"/>
        <w:jc w:val="both"/>
        <w:rPr>
          <w:rStyle w:val="5"/>
          <w:rFonts w:hint="default"/>
          <w:sz w:val="24"/>
          <w:szCs w:val="24"/>
        </w:rPr>
      </w:pPr>
    </w:p>
    <w:p w14:paraId="2BEAE0C6">
      <w:pPr>
        <w:pStyle w:val="7"/>
        <w:spacing w:before="4"/>
        <w:jc w:val="both"/>
        <w:rPr>
          <w:rStyle w:val="5"/>
          <w:rFonts w:hint="default"/>
          <w:sz w:val="24"/>
          <w:szCs w:val="24"/>
        </w:rPr>
      </w:pPr>
    </w:p>
    <w:p w14:paraId="3C965C0F">
      <w:pPr>
        <w:pStyle w:val="7"/>
        <w:spacing w:before="4"/>
        <w:jc w:val="both"/>
        <w:rPr>
          <w:rStyle w:val="5"/>
          <w:rFonts w:hint="default"/>
          <w:sz w:val="24"/>
          <w:szCs w:val="24"/>
        </w:rPr>
      </w:pPr>
    </w:p>
    <w:p w14:paraId="3C74C23F">
      <w:pPr>
        <w:pStyle w:val="7"/>
        <w:spacing w:before="4"/>
        <w:jc w:val="both"/>
        <w:rPr>
          <w:rStyle w:val="5"/>
          <w:rFonts w:hint="default"/>
          <w:sz w:val="24"/>
          <w:szCs w:val="24"/>
        </w:rPr>
      </w:pPr>
    </w:p>
    <w:p w14:paraId="051114E3">
      <w:pPr>
        <w:pStyle w:val="7"/>
        <w:spacing w:before="4"/>
        <w:jc w:val="both"/>
        <w:rPr>
          <w:rStyle w:val="5"/>
          <w:rFonts w:hint="default"/>
          <w:sz w:val="24"/>
          <w:szCs w:val="24"/>
        </w:rPr>
      </w:pPr>
    </w:p>
    <w:p w14:paraId="0DB847EF">
      <w:pPr>
        <w:pStyle w:val="7"/>
        <w:spacing w:before="4"/>
        <w:jc w:val="both"/>
        <w:rPr>
          <w:rStyle w:val="5"/>
          <w:rFonts w:hint="default"/>
          <w:sz w:val="24"/>
          <w:szCs w:val="24"/>
        </w:rPr>
      </w:pPr>
    </w:p>
    <w:p w14:paraId="6C504315">
      <w:pPr>
        <w:pStyle w:val="7"/>
        <w:spacing w:before="4"/>
        <w:jc w:val="both"/>
        <w:rPr>
          <w:rStyle w:val="5"/>
          <w:rFonts w:hint="default"/>
          <w:sz w:val="24"/>
          <w:szCs w:val="24"/>
        </w:rPr>
      </w:pPr>
    </w:p>
    <w:p w14:paraId="132680F1">
      <w:pPr>
        <w:pStyle w:val="7"/>
        <w:spacing w:before="4"/>
        <w:jc w:val="both"/>
        <w:rPr>
          <w:rStyle w:val="5"/>
          <w:rFonts w:hint="default"/>
          <w:sz w:val="24"/>
          <w:szCs w:val="24"/>
        </w:rPr>
      </w:pPr>
    </w:p>
    <w:p w14:paraId="43F24661">
      <w:pPr>
        <w:pStyle w:val="7"/>
        <w:spacing w:before="4"/>
        <w:jc w:val="both"/>
        <w:rPr>
          <w:rStyle w:val="5"/>
          <w:rFonts w:hint="default"/>
          <w:sz w:val="24"/>
          <w:szCs w:val="24"/>
        </w:rPr>
      </w:pPr>
    </w:p>
    <w:p w14:paraId="1735D421">
      <w:pPr>
        <w:pStyle w:val="7"/>
        <w:spacing w:before="4"/>
        <w:jc w:val="both"/>
        <w:rPr>
          <w:rStyle w:val="5"/>
          <w:rFonts w:hint="default"/>
          <w:sz w:val="24"/>
          <w:szCs w:val="24"/>
        </w:rPr>
      </w:pPr>
    </w:p>
    <w:p w14:paraId="5A8F3B08">
      <w:pPr>
        <w:pStyle w:val="7"/>
        <w:spacing w:before="4"/>
        <w:jc w:val="both"/>
        <w:rPr>
          <w:rStyle w:val="5"/>
          <w:rFonts w:hint="default"/>
          <w:sz w:val="24"/>
          <w:szCs w:val="24"/>
        </w:rPr>
      </w:pPr>
    </w:p>
    <w:p w14:paraId="45FDB438">
      <w:pPr>
        <w:pStyle w:val="7"/>
        <w:spacing w:before="4"/>
        <w:jc w:val="both"/>
        <w:rPr>
          <w:rStyle w:val="5"/>
          <w:rFonts w:hint="default"/>
          <w:sz w:val="24"/>
          <w:szCs w:val="24"/>
        </w:rPr>
      </w:pPr>
    </w:p>
    <w:p w14:paraId="3AF10814">
      <w:pPr>
        <w:pStyle w:val="7"/>
        <w:spacing w:before="4"/>
        <w:jc w:val="both"/>
        <w:rPr>
          <w:rStyle w:val="5"/>
          <w:rFonts w:hint="default"/>
          <w:sz w:val="24"/>
          <w:szCs w:val="24"/>
        </w:rPr>
      </w:pPr>
    </w:p>
    <w:p w14:paraId="13BB5E54">
      <w:pPr>
        <w:pStyle w:val="7"/>
        <w:spacing w:before="4"/>
        <w:jc w:val="both"/>
        <w:rPr>
          <w:rStyle w:val="5"/>
          <w:rFonts w:hint="default"/>
          <w:sz w:val="24"/>
          <w:szCs w:val="24"/>
        </w:rPr>
      </w:pPr>
    </w:p>
    <w:p w14:paraId="3D4D2CF1">
      <w:pPr>
        <w:pStyle w:val="7"/>
        <w:spacing w:before="4"/>
        <w:jc w:val="both"/>
        <w:rPr>
          <w:rStyle w:val="5"/>
          <w:rFonts w:hint="default"/>
          <w:sz w:val="24"/>
          <w:szCs w:val="24"/>
        </w:rPr>
      </w:pPr>
    </w:p>
    <w:p w14:paraId="529EEA8B">
      <w:pPr>
        <w:pStyle w:val="7"/>
        <w:spacing w:before="4"/>
        <w:jc w:val="both"/>
        <w:rPr>
          <w:rStyle w:val="5"/>
          <w:rFonts w:hint="default"/>
          <w:sz w:val="24"/>
          <w:szCs w:val="24"/>
        </w:rPr>
      </w:pPr>
    </w:p>
    <w:p w14:paraId="12560CB6">
      <w:pPr>
        <w:pStyle w:val="7"/>
        <w:spacing w:before="4"/>
        <w:jc w:val="both"/>
        <w:rPr>
          <w:rStyle w:val="5"/>
          <w:rFonts w:hint="default"/>
          <w:sz w:val="24"/>
          <w:szCs w:val="24"/>
        </w:rPr>
      </w:pPr>
    </w:p>
    <w:p w14:paraId="0A3FCE17">
      <w:pPr>
        <w:pStyle w:val="7"/>
        <w:spacing w:before="4"/>
        <w:jc w:val="both"/>
        <w:rPr>
          <w:rStyle w:val="5"/>
          <w:rFonts w:hint="default"/>
          <w:sz w:val="24"/>
          <w:szCs w:val="24"/>
        </w:rPr>
      </w:pPr>
    </w:p>
    <w:p w14:paraId="4A339AA3">
      <w:pPr>
        <w:pStyle w:val="7"/>
        <w:spacing w:before="4"/>
        <w:jc w:val="both"/>
        <w:rPr>
          <w:rStyle w:val="5"/>
          <w:rFonts w:hint="default"/>
          <w:sz w:val="24"/>
          <w:szCs w:val="24"/>
        </w:rPr>
      </w:pPr>
    </w:p>
    <w:p w14:paraId="739D084C">
      <w:pPr>
        <w:pStyle w:val="7"/>
        <w:spacing w:before="4"/>
        <w:jc w:val="both"/>
        <w:rPr>
          <w:rStyle w:val="5"/>
          <w:rFonts w:hint="default"/>
          <w:sz w:val="24"/>
          <w:szCs w:val="24"/>
        </w:rPr>
      </w:pPr>
    </w:p>
    <w:p w14:paraId="330C588E">
      <w:pPr>
        <w:pStyle w:val="7"/>
        <w:spacing w:before="4"/>
        <w:jc w:val="both"/>
        <w:rPr>
          <w:rStyle w:val="5"/>
          <w:rFonts w:hint="default"/>
          <w:sz w:val="24"/>
          <w:szCs w:val="24"/>
        </w:rPr>
      </w:pPr>
    </w:p>
    <w:p w14:paraId="00B1AB20">
      <w:pPr>
        <w:pStyle w:val="7"/>
        <w:spacing w:before="4"/>
        <w:jc w:val="both"/>
        <w:rPr>
          <w:rStyle w:val="5"/>
          <w:rFonts w:hint="default"/>
          <w:sz w:val="24"/>
          <w:szCs w:val="24"/>
        </w:rPr>
      </w:pPr>
    </w:p>
    <w:p w14:paraId="328417E4">
      <w:pPr>
        <w:pStyle w:val="7"/>
        <w:spacing w:before="4"/>
        <w:jc w:val="both"/>
        <w:rPr>
          <w:rStyle w:val="5"/>
          <w:rFonts w:hint="default"/>
          <w:sz w:val="24"/>
          <w:szCs w:val="24"/>
        </w:rPr>
      </w:pPr>
    </w:p>
    <w:p w14:paraId="404F390F">
      <w:pPr>
        <w:pStyle w:val="7"/>
        <w:spacing w:before="4"/>
        <w:jc w:val="both"/>
        <w:rPr>
          <w:rStyle w:val="5"/>
          <w:rFonts w:hint="default"/>
          <w:sz w:val="24"/>
          <w:szCs w:val="24"/>
        </w:rPr>
      </w:pPr>
    </w:p>
    <w:p w14:paraId="61590F2B">
      <w:pPr>
        <w:pStyle w:val="7"/>
        <w:spacing w:before="4"/>
        <w:jc w:val="both"/>
        <w:rPr>
          <w:rStyle w:val="5"/>
          <w:rFonts w:hint="default"/>
          <w:sz w:val="24"/>
          <w:szCs w:val="24"/>
        </w:rPr>
      </w:pPr>
    </w:p>
    <w:p w14:paraId="00112329">
      <w:pPr>
        <w:pStyle w:val="7"/>
        <w:spacing w:before="4"/>
        <w:jc w:val="both"/>
        <w:rPr>
          <w:rStyle w:val="5"/>
          <w:rFonts w:hint="default"/>
          <w:sz w:val="24"/>
          <w:szCs w:val="24"/>
        </w:rPr>
      </w:pPr>
    </w:p>
    <w:p w14:paraId="46476E40">
      <w:pPr>
        <w:pStyle w:val="7"/>
        <w:spacing w:before="4"/>
        <w:jc w:val="both"/>
        <w:rPr>
          <w:rStyle w:val="5"/>
          <w:rFonts w:hint="default"/>
          <w:sz w:val="24"/>
          <w:szCs w:val="24"/>
        </w:rPr>
      </w:pPr>
    </w:p>
    <w:p w14:paraId="063BF7CE">
      <w:pPr>
        <w:pStyle w:val="7"/>
        <w:spacing w:before="4"/>
        <w:jc w:val="both"/>
        <w:rPr>
          <w:rStyle w:val="5"/>
          <w:rFonts w:hint="default"/>
          <w:sz w:val="24"/>
          <w:szCs w:val="24"/>
        </w:rPr>
      </w:pPr>
    </w:p>
    <w:p w14:paraId="328B7B61">
      <w:pPr>
        <w:pStyle w:val="7"/>
        <w:spacing w:before="4"/>
        <w:jc w:val="both"/>
        <w:rPr>
          <w:rStyle w:val="5"/>
          <w:rFonts w:hint="default"/>
          <w:sz w:val="24"/>
          <w:szCs w:val="24"/>
        </w:rPr>
      </w:pPr>
    </w:p>
    <w:p w14:paraId="7FFF2940">
      <w:pPr>
        <w:pStyle w:val="7"/>
        <w:spacing w:before="4"/>
        <w:ind w:firstLine="2520" w:firstLineChars="1050"/>
        <w:jc w:val="both"/>
        <w:rPr>
          <w:rStyle w:val="5"/>
          <w:rFonts w:hint="default"/>
          <w:sz w:val="24"/>
          <w:szCs w:val="24"/>
        </w:rPr>
      </w:pPr>
    </w:p>
    <w:p w14:paraId="1B55EC4D">
      <w:pPr>
        <w:pStyle w:val="7"/>
        <w:spacing w:before="4"/>
        <w:ind w:firstLine="2520" w:firstLineChars="1050"/>
        <w:jc w:val="both"/>
        <w:rPr>
          <w:rStyle w:val="5"/>
          <w:rFonts w:hint="default"/>
          <w:sz w:val="24"/>
          <w:szCs w:val="24"/>
        </w:rPr>
      </w:pPr>
    </w:p>
    <w:p w14:paraId="7228099A">
      <w:pPr>
        <w:pStyle w:val="7"/>
        <w:spacing w:before="4"/>
        <w:ind w:firstLine="2520" w:firstLineChars="1050"/>
        <w:jc w:val="both"/>
        <w:rPr>
          <w:rStyle w:val="5"/>
          <w:rFonts w:hint="default"/>
          <w:sz w:val="24"/>
          <w:szCs w:val="24"/>
        </w:rPr>
      </w:pPr>
    </w:p>
    <w:p w14:paraId="1C8EBCB1">
      <w:pPr>
        <w:pStyle w:val="7"/>
        <w:spacing w:before="4"/>
        <w:ind w:firstLine="2520" w:firstLineChars="1050"/>
        <w:jc w:val="both"/>
        <w:rPr>
          <w:rStyle w:val="5"/>
          <w:rFonts w:hint="default"/>
          <w:sz w:val="24"/>
          <w:szCs w:val="24"/>
        </w:rPr>
      </w:pPr>
    </w:p>
    <w:p w14:paraId="6ADC27DA">
      <w:pPr>
        <w:pStyle w:val="7"/>
        <w:spacing w:before="4"/>
        <w:ind w:firstLine="2520" w:firstLineChars="1050"/>
        <w:jc w:val="both"/>
        <w:rPr>
          <w:rStyle w:val="5"/>
          <w:rFonts w:hint="default"/>
          <w:sz w:val="24"/>
          <w:szCs w:val="24"/>
        </w:rPr>
      </w:pPr>
    </w:p>
    <w:p w14:paraId="2D5B43C0">
      <w:pPr>
        <w:pStyle w:val="7"/>
        <w:spacing w:before="4"/>
        <w:ind w:firstLine="2520" w:firstLineChars="1050"/>
        <w:jc w:val="both"/>
        <w:rPr>
          <w:rStyle w:val="5"/>
          <w:rFonts w:hint="default"/>
          <w:sz w:val="24"/>
          <w:szCs w:val="24"/>
        </w:rPr>
      </w:pPr>
    </w:p>
    <w:p w14:paraId="6333F859">
      <w:pPr>
        <w:pStyle w:val="7"/>
        <w:spacing w:before="4"/>
        <w:ind w:firstLine="2520" w:firstLineChars="1050"/>
        <w:jc w:val="both"/>
        <w:rPr>
          <w:rStyle w:val="5"/>
          <w:rFonts w:hint="default"/>
          <w:sz w:val="24"/>
          <w:szCs w:val="24"/>
        </w:rPr>
      </w:pPr>
    </w:p>
    <w:p w14:paraId="0D4D3AEF">
      <w:pPr>
        <w:pStyle w:val="7"/>
        <w:spacing w:before="4"/>
        <w:ind w:firstLine="2520" w:firstLineChars="1050"/>
        <w:jc w:val="both"/>
        <w:rPr>
          <w:rStyle w:val="5"/>
          <w:rFonts w:hint="default"/>
          <w:sz w:val="24"/>
          <w:szCs w:val="24"/>
        </w:rPr>
      </w:pPr>
    </w:p>
    <w:p w14:paraId="75846C7F">
      <w:pPr>
        <w:pStyle w:val="7"/>
        <w:spacing w:before="4"/>
        <w:ind w:firstLine="2520" w:firstLineChars="1050"/>
        <w:jc w:val="both"/>
        <w:rPr>
          <w:rStyle w:val="5"/>
          <w:rFonts w:hint="default"/>
          <w:sz w:val="24"/>
          <w:szCs w:val="24"/>
        </w:rPr>
      </w:pPr>
    </w:p>
    <w:p w14:paraId="0271EC27">
      <w:pPr>
        <w:pStyle w:val="7"/>
        <w:spacing w:before="4"/>
        <w:ind w:firstLine="2520" w:firstLineChars="1050"/>
        <w:jc w:val="both"/>
        <w:rPr>
          <w:rStyle w:val="5"/>
          <w:rFonts w:hint="default"/>
          <w:sz w:val="24"/>
          <w:szCs w:val="24"/>
        </w:rPr>
      </w:pPr>
    </w:p>
    <w:p w14:paraId="704668EA">
      <w:pPr>
        <w:pStyle w:val="7"/>
        <w:spacing w:before="4"/>
        <w:ind w:firstLine="2520" w:firstLineChars="1050"/>
        <w:jc w:val="both"/>
        <w:rPr>
          <w:rStyle w:val="5"/>
          <w:rFonts w:hint="default"/>
          <w:sz w:val="24"/>
          <w:szCs w:val="24"/>
        </w:rPr>
      </w:pPr>
    </w:p>
    <w:p w14:paraId="4D9DA9C5">
      <w:pPr>
        <w:pStyle w:val="7"/>
        <w:spacing w:before="4"/>
        <w:ind w:firstLine="2520" w:firstLineChars="1050"/>
        <w:jc w:val="both"/>
        <w:rPr>
          <w:rStyle w:val="5"/>
          <w:rFonts w:hint="default"/>
          <w:sz w:val="24"/>
          <w:szCs w:val="24"/>
        </w:rPr>
      </w:pPr>
    </w:p>
    <w:p w14:paraId="687F446D">
      <w:pPr>
        <w:pStyle w:val="7"/>
        <w:spacing w:before="4"/>
        <w:ind w:firstLine="2520" w:firstLineChars="1050"/>
        <w:jc w:val="both"/>
        <w:rPr>
          <w:rStyle w:val="5"/>
          <w:rFonts w:hint="default"/>
          <w:sz w:val="24"/>
          <w:szCs w:val="24"/>
        </w:rPr>
      </w:pPr>
    </w:p>
    <w:p w14:paraId="6364A934">
      <w:pPr>
        <w:pStyle w:val="7"/>
        <w:spacing w:before="4"/>
        <w:ind w:firstLine="2520" w:firstLineChars="1050"/>
        <w:jc w:val="both"/>
        <w:rPr>
          <w:rStyle w:val="5"/>
          <w:rFonts w:hint="default"/>
          <w:sz w:val="24"/>
          <w:szCs w:val="24"/>
        </w:rPr>
      </w:pPr>
    </w:p>
    <w:p w14:paraId="69E717E0">
      <w:pPr>
        <w:pStyle w:val="7"/>
        <w:spacing w:before="4"/>
        <w:ind w:firstLine="2520" w:firstLineChars="1050"/>
        <w:jc w:val="both"/>
        <w:rPr>
          <w:rStyle w:val="5"/>
          <w:rFonts w:hint="default"/>
          <w:sz w:val="24"/>
          <w:szCs w:val="24"/>
        </w:rPr>
      </w:pPr>
    </w:p>
    <w:p w14:paraId="03A09C9A">
      <w:pPr>
        <w:pStyle w:val="7"/>
        <w:spacing w:before="4"/>
        <w:ind w:firstLine="2520" w:firstLineChars="1050"/>
        <w:jc w:val="both"/>
        <w:rPr>
          <w:rStyle w:val="5"/>
          <w:rFonts w:hint="default"/>
          <w:sz w:val="24"/>
          <w:szCs w:val="24"/>
        </w:rPr>
      </w:pPr>
    </w:p>
    <w:p w14:paraId="6FE0C525">
      <w:pPr>
        <w:pStyle w:val="7"/>
        <w:spacing w:before="4"/>
        <w:ind w:firstLine="2520" w:firstLineChars="1050"/>
        <w:jc w:val="both"/>
        <w:rPr>
          <w:rStyle w:val="5"/>
          <w:rFonts w:hint="default"/>
          <w:sz w:val="24"/>
          <w:szCs w:val="24"/>
        </w:rPr>
      </w:pPr>
    </w:p>
    <w:p w14:paraId="47FE9BF3">
      <w:pPr>
        <w:pStyle w:val="7"/>
        <w:spacing w:before="4"/>
        <w:ind w:firstLine="2760" w:firstLineChars="1150"/>
        <w:jc w:val="both"/>
        <w:rPr>
          <w:rStyle w:val="5"/>
          <w:rFonts w:hint="default"/>
          <w:sz w:val="24"/>
          <w:szCs w:val="24"/>
        </w:rPr>
      </w:pPr>
    </w:p>
    <w:p w14:paraId="0FB1AE04">
      <w:pPr>
        <w:pStyle w:val="7"/>
        <w:spacing w:before="4"/>
        <w:ind w:firstLine="2760" w:firstLineChars="1150"/>
        <w:jc w:val="both"/>
        <w:rPr>
          <w:rStyle w:val="5"/>
          <w:rFonts w:hint="default"/>
          <w:sz w:val="24"/>
          <w:szCs w:val="24"/>
        </w:rPr>
      </w:pPr>
    </w:p>
    <w:p w14:paraId="28B64CF0">
      <w:pPr>
        <w:pStyle w:val="7"/>
        <w:spacing w:before="4"/>
        <w:ind w:firstLine="2760" w:firstLineChars="1150"/>
        <w:jc w:val="both"/>
        <w:rPr>
          <w:rStyle w:val="5"/>
          <w:rFonts w:hint="default"/>
          <w:sz w:val="24"/>
          <w:szCs w:val="24"/>
        </w:rPr>
      </w:pPr>
    </w:p>
    <w:p w14:paraId="69895FD4">
      <w:pPr>
        <w:pStyle w:val="7"/>
        <w:spacing w:before="4"/>
        <w:ind w:firstLine="2760" w:firstLineChars="1150"/>
        <w:jc w:val="both"/>
        <w:rPr>
          <w:rStyle w:val="5"/>
          <w:rFonts w:hint="default"/>
          <w:sz w:val="24"/>
          <w:szCs w:val="24"/>
        </w:rPr>
      </w:pPr>
    </w:p>
    <w:p w14:paraId="7F87D3B7">
      <w:pPr>
        <w:pStyle w:val="7"/>
        <w:spacing w:before="4"/>
        <w:ind w:firstLine="2760" w:firstLineChars="1150"/>
        <w:jc w:val="both"/>
        <w:rPr>
          <w:rStyle w:val="5"/>
          <w:rFonts w:hint="default"/>
          <w:sz w:val="24"/>
          <w:szCs w:val="24"/>
        </w:rPr>
      </w:pPr>
    </w:p>
    <w:p w14:paraId="7AB3F8D4">
      <w:pPr>
        <w:pStyle w:val="7"/>
        <w:spacing w:before="4"/>
        <w:ind w:firstLine="2760" w:firstLineChars="1150"/>
        <w:jc w:val="both"/>
        <w:rPr>
          <w:rStyle w:val="5"/>
          <w:rFonts w:hint="default"/>
          <w:sz w:val="24"/>
          <w:szCs w:val="24"/>
        </w:rPr>
      </w:pPr>
    </w:p>
    <w:p w14:paraId="0AD9BEE8">
      <w:pPr>
        <w:pStyle w:val="7"/>
        <w:spacing w:before="4"/>
        <w:ind w:firstLine="2760" w:firstLineChars="1150"/>
        <w:jc w:val="both"/>
        <w:rPr>
          <w:rStyle w:val="5"/>
          <w:rFonts w:hint="default"/>
          <w:sz w:val="24"/>
          <w:szCs w:val="24"/>
        </w:rPr>
      </w:pPr>
    </w:p>
    <w:p w14:paraId="51407036">
      <w:pPr>
        <w:pStyle w:val="7"/>
        <w:spacing w:before="4"/>
        <w:ind w:firstLine="2760" w:firstLineChars="1150"/>
        <w:jc w:val="both"/>
        <w:rPr>
          <w:rStyle w:val="5"/>
          <w:rFonts w:hint="default"/>
          <w:sz w:val="24"/>
          <w:szCs w:val="24"/>
        </w:rPr>
      </w:pPr>
    </w:p>
    <w:p w14:paraId="0D5EDD80">
      <w:pPr>
        <w:pStyle w:val="7"/>
        <w:spacing w:before="4"/>
        <w:ind w:firstLine="2760" w:firstLineChars="1150"/>
        <w:jc w:val="both"/>
        <w:rPr>
          <w:rStyle w:val="5"/>
          <w:rFonts w:hint="default"/>
          <w:sz w:val="24"/>
          <w:szCs w:val="24"/>
        </w:rPr>
      </w:pPr>
    </w:p>
    <w:p w14:paraId="572918FB">
      <w:pPr>
        <w:pStyle w:val="7"/>
        <w:spacing w:before="4"/>
        <w:ind w:firstLine="2760" w:firstLineChars="1150"/>
        <w:jc w:val="both"/>
        <w:rPr>
          <w:rStyle w:val="5"/>
          <w:rFonts w:hint="default"/>
          <w:sz w:val="24"/>
          <w:szCs w:val="24"/>
        </w:rPr>
      </w:pPr>
    </w:p>
    <w:p w14:paraId="3B237881">
      <w:pPr>
        <w:pStyle w:val="7"/>
        <w:spacing w:before="4"/>
        <w:ind w:firstLine="3202" w:firstLineChars="1000"/>
        <w:jc w:val="both"/>
        <w:rPr>
          <w:rStyle w:val="5"/>
          <w:rFonts w:hint="default"/>
          <w:sz w:val="32"/>
          <w:szCs w:val="32"/>
        </w:rPr>
      </w:pPr>
      <w:r>
        <w:rPr>
          <w:rStyle w:val="5"/>
          <w:rFonts w:hint="default"/>
          <w:b/>
          <w:bCs/>
          <w:sz w:val="32"/>
          <w:szCs w:val="32"/>
        </w:rPr>
        <w:t>CHAPTER-</w:t>
      </w:r>
      <w:r>
        <w:rPr>
          <w:rStyle w:val="5"/>
          <w:rFonts w:hint="default"/>
          <w:b/>
          <w:bCs/>
          <w:sz w:val="32"/>
          <w:szCs w:val="32"/>
          <w:lang w:val="en-IN"/>
        </w:rPr>
        <w:t>5</w:t>
      </w:r>
      <w:r>
        <w:rPr>
          <w:rStyle w:val="5"/>
          <w:rFonts w:hint="default"/>
          <w:sz w:val="32"/>
          <w:szCs w:val="32"/>
        </w:rPr>
        <w:t xml:space="preserve"> </w:t>
      </w:r>
    </w:p>
    <w:p w14:paraId="48C4BFB7">
      <w:pPr>
        <w:pStyle w:val="7"/>
        <w:spacing w:before="4"/>
        <w:ind w:firstLine="200" w:firstLineChars="50"/>
        <w:jc w:val="both"/>
        <w:rPr>
          <w:rStyle w:val="5"/>
          <w:rFonts w:hint="default"/>
          <w:sz w:val="24"/>
          <w:szCs w:val="24"/>
        </w:rPr>
      </w:pPr>
      <w:r>
        <w:rPr>
          <w:rStyle w:val="5"/>
          <w:rFonts w:hint="default"/>
          <w:b/>
          <w:bCs/>
          <w:sz w:val="40"/>
          <w:szCs w:val="40"/>
        </w:rPr>
        <w:t>EXPERIMENTATION AND RESULT ANALYSIS</w:t>
      </w:r>
    </w:p>
    <w:p w14:paraId="3CE6A46B">
      <w:pPr>
        <w:pStyle w:val="7"/>
        <w:spacing w:before="4"/>
        <w:jc w:val="both"/>
        <w:rPr>
          <w:rStyle w:val="5"/>
          <w:rFonts w:hint="default"/>
          <w:sz w:val="24"/>
          <w:szCs w:val="24"/>
        </w:rPr>
      </w:pPr>
    </w:p>
    <w:p w14:paraId="6AAFD753">
      <w:pPr>
        <w:pStyle w:val="7"/>
        <w:spacing w:before="4"/>
        <w:jc w:val="both"/>
        <w:rPr>
          <w:rStyle w:val="5"/>
          <w:rFonts w:hint="default"/>
          <w:sz w:val="24"/>
          <w:szCs w:val="24"/>
        </w:rPr>
      </w:pPr>
    </w:p>
    <w:p w14:paraId="1B7852A5">
      <w:pPr>
        <w:pStyle w:val="7"/>
        <w:spacing w:before="4"/>
        <w:jc w:val="both"/>
        <w:rPr>
          <w:rStyle w:val="5"/>
          <w:rFonts w:hint="default"/>
          <w:sz w:val="24"/>
          <w:szCs w:val="24"/>
        </w:rPr>
      </w:pPr>
    </w:p>
    <w:p w14:paraId="7F9FA67F">
      <w:pPr>
        <w:pStyle w:val="7"/>
        <w:spacing w:before="4"/>
        <w:jc w:val="both"/>
        <w:rPr>
          <w:rStyle w:val="5"/>
          <w:rFonts w:hint="default"/>
          <w:sz w:val="24"/>
          <w:szCs w:val="24"/>
        </w:rPr>
      </w:pPr>
    </w:p>
    <w:p w14:paraId="7C87A0E7">
      <w:pPr>
        <w:pStyle w:val="7"/>
        <w:spacing w:before="4"/>
        <w:jc w:val="both"/>
        <w:rPr>
          <w:rStyle w:val="5"/>
          <w:rFonts w:hint="default"/>
          <w:sz w:val="24"/>
          <w:szCs w:val="24"/>
        </w:rPr>
      </w:pPr>
    </w:p>
    <w:p w14:paraId="6E9BF3D5">
      <w:pPr>
        <w:pStyle w:val="7"/>
        <w:spacing w:before="4"/>
        <w:jc w:val="both"/>
        <w:rPr>
          <w:rStyle w:val="5"/>
          <w:rFonts w:hint="default"/>
          <w:sz w:val="24"/>
          <w:szCs w:val="24"/>
        </w:rPr>
      </w:pPr>
    </w:p>
    <w:p w14:paraId="587B1DD5">
      <w:pPr>
        <w:pStyle w:val="7"/>
        <w:spacing w:before="4"/>
        <w:jc w:val="both"/>
        <w:rPr>
          <w:rStyle w:val="5"/>
          <w:rFonts w:hint="default"/>
          <w:sz w:val="24"/>
          <w:szCs w:val="24"/>
        </w:rPr>
      </w:pPr>
    </w:p>
    <w:p w14:paraId="20E17972">
      <w:pPr>
        <w:pStyle w:val="7"/>
        <w:spacing w:before="4"/>
        <w:jc w:val="both"/>
        <w:rPr>
          <w:rStyle w:val="5"/>
          <w:rFonts w:hint="default"/>
          <w:sz w:val="24"/>
          <w:szCs w:val="24"/>
        </w:rPr>
      </w:pPr>
    </w:p>
    <w:p w14:paraId="79F74656">
      <w:pPr>
        <w:pStyle w:val="7"/>
        <w:spacing w:before="4"/>
        <w:jc w:val="both"/>
        <w:rPr>
          <w:rStyle w:val="5"/>
          <w:rFonts w:hint="default"/>
          <w:sz w:val="24"/>
          <w:szCs w:val="24"/>
        </w:rPr>
      </w:pPr>
    </w:p>
    <w:p w14:paraId="52F03BCA">
      <w:pPr>
        <w:pStyle w:val="7"/>
        <w:spacing w:before="4"/>
        <w:jc w:val="both"/>
        <w:rPr>
          <w:rStyle w:val="5"/>
          <w:rFonts w:hint="default"/>
          <w:sz w:val="24"/>
          <w:szCs w:val="24"/>
        </w:rPr>
      </w:pPr>
    </w:p>
    <w:p w14:paraId="7C891FA8">
      <w:pPr>
        <w:pStyle w:val="7"/>
        <w:spacing w:before="4"/>
        <w:jc w:val="both"/>
        <w:rPr>
          <w:rStyle w:val="5"/>
          <w:rFonts w:hint="default"/>
          <w:sz w:val="24"/>
          <w:szCs w:val="24"/>
        </w:rPr>
      </w:pPr>
    </w:p>
    <w:p w14:paraId="7AB0A14E">
      <w:pPr>
        <w:pStyle w:val="7"/>
        <w:spacing w:before="4"/>
        <w:jc w:val="both"/>
        <w:rPr>
          <w:rStyle w:val="5"/>
          <w:rFonts w:hint="default"/>
          <w:sz w:val="24"/>
          <w:szCs w:val="24"/>
        </w:rPr>
      </w:pPr>
    </w:p>
    <w:p w14:paraId="42235194">
      <w:pPr>
        <w:pStyle w:val="7"/>
        <w:spacing w:before="4"/>
        <w:jc w:val="both"/>
        <w:rPr>
          <w:rStyle w:val="5"/>
          <w:rFonts w:hint="default"/>
          <w:sz w:val="24"/>
          <w:szCs w:val="24"/>
        </w:rPr>
      </w:pPr>
    </w:p>
    <w:p w14:paraId="2F19D5F9">
      <w:pPr>
        <w:pStyle w:val="7"/>
        <w:spacing w:before="4"/>
        <w:jc w:val="both"/>
        <w:rPr>
          <w:rStyle w:val="5"/>
          <w:rFonts w:hint="default"/>
          <w:sz w:val="24"/>
          <w:szCs w:val="24"/>
        </w:rPr>
      </w:pPr>
    </w:p>
    <w:p w14:paraId="63D73990">
      <w:pPr>
        <w:pStyle w:val="7"/>
        <w:spacing w:before="4"/>
        <w:jc w:val="both"/>
        <w:rPr>
          <w:rStyle w:val="5"/>
          <w:rFonts w:hint="default"/>
          <w:sz w:val="24"/>
          <w:szCs w:val="24"/>
        </w:rPr>
      </w:pPr>
    </w:p>
    <w:p w14:paraId="0B426734">
      <w:pPr>
        <w:pStyle w:val="7"/>
        <w:spacing w:before="4"/>
        <w:jc w:val="both"/>
        <w:rPr>
          <w:rStyle w:val="5"/>
          <w:rFonts w:hint="default"/>
          <w:sz w:val="24"/>
          <w:szCs w:val="24"/>
        </w:rPr>
      </w:pPr>
    </w:p>
    <w:p w14:paraId="1B711349">
      <w:pPr>
        <w:pStyle w:val="7"/>
        <w:spacing w:before="4"/>
        <w:jc w:val="both"/>
        <w:rPr>
          <w:rStyle w:val="5"/>
          <w:rFonts w:hint="default"/>
          <w:sz w:val="24"/>
          <w:szCs w:val="24"/>
        </w:rPr>
      </w:pPr>
    </w:p>
    <w:p w14:paraId="6B36BC46">
      <w:pPr>
        <w:pStyle w:val="7"/>
        <w:spacing w:before="4"/>
        <w:jc w:val="both"/>
        <w:rPr>
          <w:rStyle w:val="5"/>
          <w:rFonts w:hint="default"/>
          <w:sz w:val="24"/>
          <w:szCs w:val="24"/>
        </w:rPr>
      </w:pPr>
    </w:p>
    <w:p w14:paraId="1EB033BC">
      <w:pPr>
        <w:pStyle w:val="7"/>
        <w:spacing w:before="4"/>
        <w:jc w:val="both"/>
        <w:rPr>
          <w:rStyle w:val="5"/>
          <w:rFonts w:hint="default"/>
          <w:sz w:val="24"/>
          <w:szCs w:val="24"/>
        </w:rPr>
      </w:pPr>
    </w:p>
    <w:p w14:paraId="4F11FD3B">
      <w:pPr>
        <w:pStyle w:val="7"/>
        <w:spacing w:before="4"/>
        <w:jc w:val="both"/>
        <w:rPr>
          <w:rStyle w:val="5"/>
          <w:rFonts w:hint="default"/>
          <w:sz w:val="24"/>
          <w:szCs w:val="24"/>
        </w:rPr>
      </w:pPr>
    </w:p>
    <w:p w14:paraId="65207993">
      <w:pPr>
        <w:pStyle w:val="7"/>
        <w:spacing w:before="4"/>
        <w:jc w:val="both"/>
        <w:rPr>
          <w:rStyle w:val="5"/>
          <w:rFonts w:hint="default"/>
          <w:sz w:val="24"/>
          <w:szCs w:val="24"/>
        </w:rPr>
      </w:pPr>
    </w:p>
    <w:p w14:paraId="4FE895A0">
      <w:pPr>
        <w:pStyle w:val="7"/>
        <w:spacing w:before="4"/>
        <w:jc w:val="both"/>
        <w:rPr>
          <w:rStyle w:val="5"/>
          <w:rFonts w:hint="default"/>
          <w:sz w:val="24"/>
          <w:szCs w:val="24"/>
        </w:rPr>
      </w:pPr>
    </w:p>
    <w:p w14:paraId="15E858EE">
      <w:pPr>
        <w:pStyle w:val="7"/>
        <w:spacing w:before="4"/>
        <w:jc w:val="both"/>
        <w:rPr>
          <w:rStyle w:val="5"/>
          <w:rFonts w:hint="default"/>
          <w:sz w:val="24"/>
          <w:szCs w:val="24"/>
        </w:rPr>
      </w:pPr>
    </w:p>
    <w:p w14:paraId="607555BE">
      <w:pPr>
        <w:pStyle w:val="7"/>
        <w:spacing w:before="4"/>
        <w:jc w:val="both"/>
        <w:rPr>
          <w:rStyle w:val="5"/>
          <w:rFonts w:hint="default"/>
          <w:sz w:val="24"/>
          <w:szCs w:val="24"/>
        </w:rPr>
      </w:pPr>
    </w:p>
    <w:p w14:paraId="0389291E">
      <w:pPr>
        <w:pStyle w:val="7"/>
        <w:spacing w:before="4"/>
        <w:jc w:val="both"/>
        <w:rPr>
          <w:rStyle w:val="5"/>
          <w:rFonts w:hint="default"/>
          <w:sz w:val="24"/>
          <w:szCs w:val="24"/>
        </w:rPr>
      </w:pPr>
    </w:p>
    <w:p w14:paraId="69F61E6B">
      <w:pPr>
        <w:pStyle w:val="7"/>
        <w:spacing w:before="4"/>
        <w:jc w:val="both"/>
        <w:rPr>
          <w:rStyle w:val="5"/>
          <w:rFonts w:hint="default"/>
          <w:sz w:val="24"/>
          <w:szCs w:val="24"/>
        </w:rPr>
      </w:pPr>
    </w:p>
    <w:p w14:paraId="0EB7F06E">
      <w:pPr>
        <w:pStyle w:val="7"/>
        <w:spacing w:before="4"/>
        <w:jc w:val="both"/>
        <w:rPr>
          <w:rStyle w:val="5"/>
          <w:rFonts w:hint="default"/>
          <w:sz w:val="24"/>
          <w:szCs w:val="24"/>
          <w:lang w:val="en-IN"/>
        </w:rPr>
      </w:pPr>
    </w:p>
    <w:p w14:paraId="07036497">
      <w:pPr>
        <w:pStyle w:val="7"/>
        <w:spacing w:before="4"/>
        <w:jc w:val="both"/>
        <w:rPr>
          <w:rStyle w:val="5"/>
          <w:rFonts w:hint="default"/>
          <w:sz w:val="24"/>
          <w:szCs w:val="24"/>
          <w:lang w:val="en-IN"/>
        </w:rPr>
      </w:pPr>
      <w:r>
        <w:rPr>
          <w:rStyle w:val="5"/>
          <w:rFonts w:hint="default"/>
          <w:sz w:val="24"/>
          <w:szCs w:val="24"/>
        </w:rPr>
        <w:t xml:space="preserve"> EXPERIMENTATION AND RESULT ANALYSIS</w:t>
      </w:r>
      <w:r>
        <w:rPr>
          <w:rStyle w:val="5"/>
          <w:rFonts w:hint="default"/>
          <w:sz w:val="24"/>
          <w:szCs w:val="24"/>
          <w:lang w:val="en-IN"/>
        </w:rPr>
        <w:t>:</w:t>
      </w:r>
    </w:p>
    <w:p w14:paraId="1E7B2D00">
      <w:pPr>
        <w:pStyle w:val="7"/>
        <w:spacing w:before="4"/>
        <w:jc w:val="both"/>
        <w:rPr>
          <w:rStyle w:val="5"/>
          <w:rFonts w:hint="default"/>
          <w:sz w:val="24"/>
          <w:szCs w:val="24"/>
        </w:rPr>
      </w:pPr>
    </w:p>
    <w:p w14:paraId="11A6D891">
      <w:pPr>
        <w:pStyle w:val="10"/>
        <w:keepNext w:val="0"/>
        <w:keepLines w:val="0"/>
        <w:widowControl/>
        <w:suppressLineNumbers w:val="0"/>
        <w:jc w:val="both"/>
        <w:rPr>
          <w:rStyle w:val="5"/>
          <w:rFonts w:hint="default"/>
          <w:sz w:val="24"/>
          <w:szCs w:val="24"/>
        </w:rPr>
      </w:pPr>
      <w:r>
        <w:rPr>
          <w:rStyle w:val="5"/>
          <w:rFonts w:hint="default"/>
          <w:sz w:val="24"/>
          <w:szCs w:val="24"/>
        </w:rPr>
        <w:t>The system consists of multiple pages:</w:t>
      </w:r>
    </w:p>
    <w:p w14:paraId="5DC4F891">
      <w:pPr>
        <w:pStyle w:val="4"/>
        <w:keepNext w:val="0"/>
        <w:keepLines w:val="0"/>
        <w:widowControl/>
        <w:suppressLineNumbers w:val="0"/>
        <w:jc w:val="both"/>
        <w:rPr>
          <w:rStyle w:val="5"/>
          <w:rFonts w:hint="default"/>
          <w:sz w:val="24"/>
          <w:szCs w:val="24"/>
        </w:rPr>
      </w:pPr>
      <w:r>
        <w:rPr>
          <w:rStyle w:val="5"/>
          <w:rFonts w:hint="default"/>
          <w:sz w:val="24"/>
          <w:szCs w:val="24"/>
        </w:rPr>
        <w:t>Pages:</w:t>
      </w:r>
    </w:p>
    <w:p w14:paraId="6DEA9FEB">
      <w:pPr>
        <w:keepNext w:val="0"/>
        <w:keepLines w:val="0"/>
        <w:widowControl/>
        <w:numPr>
          <w:ilvl w:val="0"/>
          <w:numId w:val="3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 xml:space="preserve">Home Page → Displays movies </w:t>
      </w:r>
    </w:p>
    <w:p w14:paraId="6B8F3004">
      <w:pPr>
        <w:keepNext w:val="0"/>
        <w:keepLines w:val="0"/>
        <w:widowControl/>
        <w:numPr>
          <w:numId w:val="0"/>
        </w:numPr>
        <w:suppressLineNumbers w:val="0"/>
        <w:spacing w:before="0" w:beforeAutospacing="1" w:after="0" w:afterAutospacing="1"/>
        <w:ind w:left="360" w:leftChars="0"/>
        <w:jc w:val="both"/>
        <w:rPr>
          <w:rStyle w:val="5"/>
          <w:rFonts w:hint="default"/>
          <w:sz w:val="24"/>
          <w:szCs w:val="24"/>
        </w:rPr>
      </w:pPr>
      <w:r>
        <w:rPr>
          <w:rStyle w:val="5"/>
          <w:rFonts w:hint="default"/>
          <w:sz w:val="24"/>
          <w:szCs w:val="24"/>
        </w:rPr>
        <w:drawing>
          <wp:inline distT="0" distB="0" distL="0" distR="0">
            <wp:extent cx="5506085" cy="2505075"/>
            <wp:effectExtent l="0" t="0" r="10795" b="9525"/>
            <wp:docPr id="1032" name="Picture 1"/>
            <wp:cNvGraphicFramePr/>
            <a:graphic xmlns:a="http://schemas.openxmlformats.org/drawingml/2006/main">
              <a:graphicData uri="http://schemas.openxmlformats.org/drawingml/2006/picture">
                <pic:pic xmlns:pic="http://schemas.openxmlformats.org/drawingml/2006/picture">
                  <pic:nvPicPr>
                    <pic:cNvPr id="1032" name="Picture 1"/>
                    <pic:cNvPicPr/>
                  </pic:nvPicPr>
                  <pic:blipFill>
                    <a:blip r:embed="rId12" cstate="print"/>
                    <a:srcRect/>
                    <a:stretch>
                      <a:fillRect/>
                    </a:stretch>
                  </pic:blipFill>
                  <pic:spPr>
                    <a:xfrm>
                      <a:off x="0" y="0"/>
                      <a:ext cx="5506085" cy="2505075"/>
                    </a:xfrm>
                    <a:prstGeom prst="rect">
                      <a:avLst/>
                    </a:prstGeom>
                    <a:ln>
                      <a:noFill/>
                    </a:ln>
                  </pic:spPr>
                </pic:pic>
              </a:graphicData>
            </a:graphic>
          </wp:inline>
        </w:drawing>
      </w:r>
    </w:p>
    <w:p w14:paraId="2125D8B4">
      <w:pPr>
        <w:keepNext w:val="0"/>
        <w:keepLines w:val="0"/>
        <w:widowControl/>
        <w:numPr>
          <w:numId w:val="0"/>
        </w:numPr>
        <w:suppressLineNumbers w:val="0"/>
        <w:spacing w:before="0" w:beforeAutospacing="1" w:after="0" w:afterAutospacing="1"/>
        <w:ind w:left="360" w:leftChars="0"/>
        <w:jc w:val="both"/>
        <w:rPr>
          <w:rStyle w:val="5"/>
          <w:rFonts w:hint="default"/>
          <w:sz w:val="24"/>
          <w:szCs w:val="24"/>
        </w:rPr>
      </w:pPr>
    </w:p>
    <w:p w14:paraId="45049661">
      <w:pPr>
        <w:keepNext w:val="0"/>
        <w:keepLines w:val="0"/>
        <w:widowControl/>
        <w:numPr>
          <w:numId w:val="0"/>
        </w:numPr>
        <w:suppressLineNumbers w:val="0"/>
        <w:spacing w:before="0" w:beforeAutospacing="1" w:after="0" w:afterAutospacing="1"/>
        <w:ind w:left="360" w:leftChars="0"/>
        <w:jc w:val="both"/>
        <w:rPr>
          <w:rStyle w:val="5"/>
          <w:rFonts w:hint="default"/>
          <w:sz w:val="24"/>
          <w:szCs w:val="24"/>
        </w:rPr>
      </w:pPr>
      <w:r>
        <w:rPr>
          <w:rStyle w:val="5"/>
          <w:rFonts w:hint="default"/>
          <w:sz w:val="24"/>
          <w:szCs w:val="24"/>
        </w:rPr>
        <w:drawing>
          <wp:inline distT="0" distB="0" distL="0" distR="0">
            <wp:extent cx="5607050" cy="2574290"/>
            <wp:effectExtent l="0" t="0" r="1270" b="1270"/>
            <wp:docPr id="1033" name="Picture 2"/>
            <wp:cNvGraphicFramePr/>
            <a:graphic xmlns:a="http://schemas.openxmlformats.org/drawingml/2006/main">
              <a:graphicData uri="http://schemas.openxmlformats.org/drawingml/2006/picture">
                <pic:pic xmlns:pic="http://schemas.openxmlformats.org/drawingml/2006/picture">
                  <pic:nvPicPr>
                    <pic:cNvPr id="1033" name="Picture 2"/>
                    <pic:cNvPicPr/>
                  </pic:nvPicPr>
                  <pic:blipFill>
                    <a:blip r:embed="rId13" cstate="print"/>
                    <a:srcRect/>
                    <a:stretch>
                      <a:fillRect/>
                    </a:stretch>
                  </pic:blipFill>
                  <pic:spPr>
                    <a:xfrm>
                      <a:off x="0" y="0"/>
                      <a:ext cx="5607050" cy="2574290"/>
                    </a:xfrm>
                    <a:prstGeom prst="rect">
                      <a:avLst/>
                    </a:prstGeom>
                    <a:ln>
                      <a:noFill/>
                    </a:ln>
                  </pic:spPr>
                </pic:pic>
              </a:graphicData>
            </a:graphic>
          </wp:inline>
        </w:drawing>
      </w:r>
    </w:p>
    <w:p w14:paraId="43F596BF">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5A4FD2DC">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09C8A2C6">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78B32434">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2BAEC5AE">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6F46AFCC">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57462DC3">
      <w:pPr>
        <w:keepNext w:val="0"/>
        <w:keepLines w:val="0"/>
        <w:widowControl/>
        <w:numPr>
          <w:ilvl w:val="0"/>
          <w:numId w:val="0"/>
        </w:numPr>
        <w:suppressLineNumbers w:val="0"/>
        <w:spacing w:before="0" w:beforeAutospacing="1" w:after="0" w:afterAutospacing="1"/>
        <w:ind w:left="360" w:leftChars="0"/>
        <w:jc w:val="both"/>
        <w:rPr>
          <w:rStyle w:val="5"/>
          <w:rFonts w:hint="default"/>
          <w:sz w:val="24"/>
          <w:szCs w:val="24"/>
          <w:lang w:val="en-US"/>
        </w:rPr>
      </w:pPr>
      <w:r>
        <w:rPr>
          <w:rStyle w:val="5"/>
          <w:rFonts w:hint="default"/>
          <w:sz w:val="24"/>
          <w:szCs w:val="24"/>
          <w:lang w:val="en-US"/>
        </w:rPr>
        <w:t>Watch togather</w:t>
      </w:r>
    </w:p>
    <w:p w14:paraId="47D71BE9">
      <w:pPr>
        <w:keepNext w:val="0"/>
        <w:keepLines w:val="0"/>
        <w:widowControl/>
        <w:numPr>
          <w:ilvl w:val="0"/>
          <w:numId w:val="0"/>
        </w:numPr>
        <w:suppressLineNumbers w:val="0"/>
        <w:spacing w:before="0" w:beforeAutospacing="1" w:after="0" w:afterAutospacing="1"/>
        <w:ind w:left="360" w:leftChars="0"/>
        <w:jc w:val="both"/>
        <w:rPr>
          <w:rStyle w:val="5"/>
          <w:rFonts w:hint="default"/>
          <w:sz w:val="24"/>
          <w:szCs w:val="24"/>
          <w:lang w:val="en-US"/>
        </w:rPr>
      </w:pPr>
      <w:r>
        <w:rPr>
          <w:rStyle w:val="5"/>
          <w:rFonts w:hint="default"/>
          <w:sz w:val="24"/>
          <w:szCs w:val="24"/>
        </w:rPr>
        <w:drawing>
          <wp:inline distT="0" distB="0" distL="0" distR="0">
            <wp:extent cx="6031865" cy="2693670"/>
            <wp:effectExtent l="0" t="0" r="3175" b="3810"/>
            <wp:docPr id="1034" name="Picture 3"/>
            <wp:cNvGraphicFramePr/>
            <a:graphic xmlns:a="http://schemas.openxmlformats.org/drawingml/2006/main">
              <a:graphicData uri="http://schemas.openxmlformats.org/drawingml/2006/picture">
                <pic:pic xmlns:pic="http://schemas.openxmlformats.org/drawingml/2006/picture">
                  <pic:nvPicPr>
                    <pic:cNvPr id="1034" name="Picture 3"/>
                    <pic:cNvPicPr/>
                  </pic:nvPicPr>
                  <pic:blipFill>
                    <a:blip r:embed="rId14" cstate="print"/>
                    <a:srcRect/>
                    <a:stretch>
                      <a:fillRect/>
                    </a:stretch>
                  </pic:blipFill>
                  <pic:spPr>
                    <a:xfrm>
                      <a:off x="0" y="0"/>
                      <a:ext cx="6031865" cy="2693670"/>
                    </a:xfrm>
                    <a:prstGeom prst="rect">
                      <a:avLst/>
                    </a:prstGeom>
                    <a:ln>
                      <a:noFill/>
                    </a:ln>
                  </pic:spPr>
                </pic:pic>
              </a:graphicData>
            </a:graphic>
          </wp:inline>
        </w:drawing>
      </w:r>
    </w:p>
    <w:p w14:paraId="3AA8D051">
      <w:pPr>
        <w:keepNext w:val="0"/>
        <w:keepLines w:val="0"/>
        <w:widowControl/>
        <w:numPr>
          <w:ilvl w:val="0"/>
          <w:numId w:val="3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Recommendation Page → Suggested movies</w:t>
      </w:r>
    </w:p>
    <w:p w14:paraId="0E195518">
      <w:pPr>
        <w:keepNext w:val="0"/>
        <w:keepLines w:val="0"/>
        <w:widowControl/>
        <w:numPr>
          <w:numId w:val="0"/>
        </w:numPr>
        <w:suppressLineNumbers w:val="0"/>
        <w:spacing w:before="0" w:beforeAutospacing="1" w:after="0" w:afterAutospacing="1"/>
        <w:ind w:left="360" w:leftChars="0"/>
        <w:jc w:val="both"/>
        <w:rPr>
          <w:rStyle w:val="5"/>
          <w:rFonts w:hint="default"/>
          <w:sz w:val="24"/>
          <w:szCs w:val="24"/>
        </w:rPr>
      </w:pPr>
      <w:r>
        <w:rPr>
          <w:rStyle w:val="5"/>
          <w:rFonts w:hint="default"/>
          <w:sz w:val="24"/>
          <w:szCs w:val="24"/>
        </w:rPr>
        <w:t xml:space="preserve"> </w:t>
      </w:r>
      <w:r>
        <w:rPr>
          <w:rStyle w:val="5"/>
          <w:rFonts w:hint="default"/>
          <w:sz w:val="24"/>
          <w:szCs w:val="24"/>
        </w:rPr>
        <w:drawing>
          <wp:inline distT="0" distB="0" distL="0" distR="0">
            <wp:extent cx="5728970" cy="2651125"/>
            <wp:effectExtent l="0" t="0" r="1270" b="635"/>
            <wp:docPr id="1035" name="Picture 4"/>
            <wp:cNvGraphicFramePr/>
            <a:graphic xmlns:a="http://schemas.openxmlformats.org/drawingml/2006/main">
              <a:graphicData uri="http://schemas.openxmlformats.org/drawingml/2006/picture">
                <pic:pic xmlns:pic="http://schemas.openxmlformats.org/drawingml/2006/picture">
                  <pic:nvPicPr>
                    <pic:cNvPr id="1035" name="Picture 4"/>
                    <pic:cNvPicPr/>
                  </pic:nvPicPr>
                  <pic:blipFill>
                    <a:blip r:embed="rId15" cstate="print"/>
                    <a:srcRect/>
                    <a:stretch>
                      <a:fillRect/>
                    </a:stretch>
                  </pic:blipFill>
                  <pic:spPr>
                    <a:xfrm>
                      <a:off x="0" y="0"/>
                      <a:ext cx="5728970" cy="2651125"/>
                    </a:xfrm>
                    <a:prstGeom prst="rect">
                      <a:avLst/>
                    </a:prstGeom>
                    <a:ln>
                      <a:noFill/>
                    </a:ln>
                  </pic:spPr>
                </pic:pic>
              </a:graphicData>
            </a:graphic>
          </wp:inline>
        </w:drawing>
      </w:r>
    </w:p>
    <w:p w14:paraId="183D4CEB">
      <w:pPr>
        <w:keepNext w:val="0"/>
        <w:keepLines w:val="0"/>
        <w:widowControl/>
        <w:numPr>
          <w:ilvl w:val="0"/>
          <w:numId w:val="33"/>
        </w:numPr>
        <w:suppressLineNumbers w:val="0"/>
        <w:spacing w:before="0" w:beforeAutospacing="1" w:after="0" w:afterAutospacing="1"/>
        <w:ind w:left="720" w:hanging="360"/>
        <w:jc w:val="both"/>
        <w:rPr>
          <w:rStyle w:val="5"/>
          <w:rFonts w:hint="default"/>
          <w:sz w:val="24"/>
          <w:szCs w:val="24"/>
        </w:rPr>
      </w:pPr>
      <w:r>
        <w:rPr>
          <w:rStyle w:val="5"/>
          <w:rFonts w:hint="default"/>
          <w:sz w:val="24"/>
          <w:szCs w:val="24"/>
        </w:rPr>
        <w:t>Profile Page → Watchlist</w:t>
      </w:r>
    </w:p>
    <w:p w14:paraId="42E685F5">
      <w:pPr>
        <w:keepNext w:val="0"/>
        <w:keepLines w:val="0"/>
        <w:widowControl/>
        <w:numPr>
          <w:numId w:val="0"/>
        </w:numPr>
        <w:suppressLineNumbers w:val="0"/>
        <w:spacing w:before="0" w:beforeAutospacing="1" w:after="0" w:afterAutospacing="1"/>
        <w:ind w:left="360" w:leftChars="0"/>
        <w:jc w:val="both"/>
        <w:rPr>
          <w:rStyle w:val="5"/>
          <w:rFonts w:hint="default"/>
          <w:sz w:val="24"/>
          <w:szCs w:val="24"/>
        </w:rPr>
      </w:pPr>
      <w:r>
        <w:rPr>
          <w:rStyle w:val="5"/>
          <w:rFonts w:hint="default"/>
          <w:sz w:val="24"/>
          <w:szCs w:val="24"/>
        </w:rPr>
        <w:drawing>
          <wp:inline distT="0" distB="0" distL="0" distR="0">
            <wp:extent cx="5663565" cy="2576195"/>
            <wp:effectExtent l="0" t="0" r="5715" b="14605"/>
            <wp:docPr id="1036" name="Picture 5"/>
            <wp:cNvGraphicFramePr/>
            <a:graphic xmlns:a="http://schemas.openxmlformats.org/drawingml/2006/main">
              <a:graphicData uri="http://schemas.openxmlformats.org/drawingml/2006/picture">
                <pic:pic xmlns:pic="http://schemas.openxmlformats.org/drawingml/2006/picture">
                  <pic:nvPicPr>
                    <pic:cNvPr id="1036" name="Picture 5"/>
                    <pic:cNvPicPr/>
                  </pic:nvPicPr>
                  <pic:blipFill>
                    <a:blip r:embed="rId16" cstate="print"/>
                    <a:srcRect/>
                    <a:stretch>
                      <a:fillRect/>
                    </a:stretch>
                  </pic:blipFill>
                  <pic:spPr>
                    <a:xfrm>
                      <a:off x="0" y="0"/>
                      <a:ext cx="5663565" cy="2576195"/>
                    </a:xfrm>
                    <a:prstGeom prst="rect">
                      <a:avLst/>
                    </a:prstGeom>
                    <a:ln>
                      <a:noFill/>
                    </a:ln>
                  </pic:spPr>
                </pic:pic>
              </a:graphicData>
            </a:graphic>
          </wp:inline>
        </w:drawing>
      </w:r>
    </w:p>
    <w:p w14:paraId="1AC12E6E">
      <w:pPr>
        <w:pStyle w:val="7"/>
        <w:spacing w:before="4"/>
        <w:jc w:val="both"/>
        <w:rPr>
          <w:rStyle w:val="5"/>
          <w:rFonts w:hint="default"/>
          <w:sz w:val="24"/>
          <w:szCs w:val="24"/>
        </w:rPr>
      </w:pPr>
    </w:p>
    <w:p w14:paraId="41FF7F46">
      <w:pPr>
        <w:pStyle w:val="7"/>
        <w:spacing w:before="4"/>
        <w:jc w:val="both"/>
        <w:rPr>
          <w:rStyle w:val="5"/>
          <w:rFonts w:hint="default"/>
          <w:sz w:val="24"/>
          <w:szCs w:val="24"/>
        </w:rPr>
      </w:pPr>
    </w:p>
    <w:p w14:paraId="5F68CF74">
      <w:pPr>
        <w:pStyle w:val="7"/>
        <w:spacing w:before="4"/>
        <w:jc w:val="both"/>
        <w:rPr>
          <w:rStyle w:val="5"/>
          <w:rFonts w:hint="default"/>
          <w:sz w:val="24"/>
          <w:szCs w:val="24"/>
        </w:rPr>
      </w:pPr>
    </w:p>
    <w:p w14:paraId="578FF95C">
      <w:pPr>
        <w:pStyle w:val="7"/>
        <w:spacing w:before="4"/>
        <w:jc w:val="both"/>
        <w:rPr>
          <w:rStyle w:val="5"/>
          <w:rFonts w:hint="default"/>
          <w:sz w:val="24"/>
          <w:szCs w:val="24"/>
        </w:rPr>
      </w:pPr>
    </w:p>
    <w:p w14:paraId="5FCB14D0">
      <w:pPr>
        <w:pStyle w:val="7"/>
        <w:spacing w:before="4"/>
        <w:jc w:val="both"/>
        <w:rPr>
          <w:rStyle w:val="5"/>
          <w:rFonts w:hint="default"/>
          <w:sz w:val="24"/>
          <w:szCs w:val="24"/>
        </w:rPr>
      </w:pPr>
    </w:p>
    <w:p w14:paraId="02E023EB">
      <w:pPr>
        <w:pStyle w:val="7"/>
        <w:spacing w:before="4"/>
        <w:jc w:val="both"/>
        <w:rPr>
          <w:rStyle w:val="5"/>
          <w:rFonts w:hint="default"/>
          <w:sz w:val="24"/>
          <w:szCs w:val="24"/>
        </w:rPr>
      </w:pPr>
    </w:p>
    <w:p w14:paraId="3A5C1847">
      <w:pPr>
        <w:pStyle w:val="7"/>
        <w:spacing w:before="4"/>
        <w:jc w:val="both"/>
        <w:rPr>
          <w:rStyle w:val="5"/>
          <w:rFonts w:hint="default"/>
          <w:sz w:val="24"/>
          <w:szCs w:val="24"/>
        </w:rPr>
      </w:pPr>
    </w:p>
    <w:p w14:paraId="0B6EC1FB">
      <w:pPr>
        <w:pStyle w:val="7"/>
        <w:spacing w:before="4"/>
        <w:jc w:val="both"/>
        <w:rPr>
          <w:rStyle w:val="5"/>
          <w:rFonts w:hint="default"/>
          <w:sz w:val="24"/>
          <w:szCs w:val="24"/>
        </w:rPr>
      </w:pPr>
    </w:p>
    <w:p w14:paraId="7CE1C524">
      <w:pPr>
        <w:pStyle w:val="7"/>
        <w:spacing w:before="4"/>
        <w:jc w:val="both"/>
        <w:rPr>
          <w:rStyle w:val="5"/>
          <w:rFonts w:hint="default"/>
          <w:sz w:val="24"/>
          <w:szCs w:val="24"/>
        </w:rPr>
      </w:pPr>
    </w:p>
    <w:p w14:paraId="5FBF268C">
      <w:pPr>
        <w:pStyle w:val="7"/>
        <w:spacing w:before="4"/>
        <w:jc w:val="both"/>
        <w:rPr>
          <w:rStyle w:val="5"/>
          <w:rFonts w:hint="default"/>
          <w:sz w:val="24"/>
          <w:szCs w:val="24"/>
        </w:rPr>
      </w:pPr>
    </w:p>
    <w:p w14:paraId="0FB7A872">
      <w:pPr>
        <w:pStyle w:val="7"/>
        <w:spacing w:before="4"/>
        <w:jc w:val="both"/>
        <w:rPr>
          <w:rStyle w:val="5"/>
          <w:rFonts w:hint="default"/>
          <w:sz w:val="24"/>
          <w:szCs w:val="24"/>
        </w:rPr>
      </w:pPr>
    </w:p>
    <w:p w14:paraId="771C8A1D">
      <w:pPr>
        <w:pStyle w:val="7"/>
        <w:spacing w:before="4"/>
        <w:jc w:val="both"/>
        <w:rPr>
          <w:rStyle w:val="5"/>
          <w:rFonts w:hint="default"/>
          <w:sz w:val="24"/>
          <w:szCs w:val="24"/>
        </w:rPr>
      </w:pPr>
    </w:p>
    <w:p w14:paraId="59E07BEB">
      <w:pPr>
        <w:pStyle w:val="7"/>
        <w:spacing w:before="4"/>
        <w:jc w:val="both"/>
        <w:rPr>
          <w:rStyle w:val="5"/>
          <w:rFonts w:hint="default"/>
          <w:sz w:val="24"/>
          <w:szCs w:val="24"/>
        </w:rPr>
      </w:pPr>
    </w:p>
    <w:p w14:paraId="1D85FDDA">
      <w:pPr>
        <w:pStyle w:val="7"/>
        <w:spacing w:before="4"/>
        <w:jc w:val="both"/>
        <w:rPr>
          <w:rStyle w:val="5"/>
          <w:rFonts w:hint="default"/>
          <w:sz w:val="24"/>
          <w:szCs w:val="24"/>
        </w:rPr>
      </w:pPr>
    </w:p>
    <w:p w14:paraId="7232B4EE">
      <w:pPr>
        <w:pStyle w:val="7"/>
        <w:spacing w:before="4"/>
        <w:jc w:val="both"/>
        <w:rPr>
          <w:rStyle w:val="5"/>
          <w:rFonts w:hint="default"/>
          <w:sz w:val="24"/>
          <w:szCs w:val="24"/>
        </w:rPr>
      </w:pPr>
    </w:p>
    <w:p w14:paraId="06960F33">
      <w:pPr>
        <w:pStyle w:val="7"/>
        <w:spacing w:before="4"/>
        <w:jc w:val="both"/>
        <w:rPr>
          <w:rStyle w:val="5"/>
          <w:rFonts w:hint="default"/>
          <w:sz w:val="24"/>
          <w:szCs w:val="24"/>
        </w:rPr>
      </w:pPr>
    </w:p>
    <w:p w14:paraId="5C772038">
      <w:pPr>
        <w:pStyle w:val="7"/>
        <w:spacing w:before="4"/>
        <w:jc w:val="both"/>
        <w:rPr>
          <w:rStyle w:val="5"/>
          <w:rFonts w:hint="default"/>
          <w:sz w:val="24"/>
          <w:szCs w:val="24"/>
        </w:rPr>
      </w:pPr>
    </w:p>
    <w:p w14:paraId="759D6A73">
      <w:pPr>
        <w:pStyle w:val="7"/>
        <w:spacing w:before="4"/>
        <w:jc w:val="both"/>
        <w:rPr>
          <w:rStyle w:val="5"/>
          <w:rFonts w:hint="default"/>
          <w:sz w:val="24"/>
          <w:szCs w:val="24"/>
        </w:rPr>
      </w:pPr>
    </w:p>
    <w:p w14:paraId="4707D8FA">
      <w:pPr>
        <w:pStyle w:val="7"/>
        <w:spacing w:before="4"/>
        <w:jc w:val="both"/>
        <w:rPr>
          <w:rStyle w:val="5"/>
          <w:rFonts w:hint="default"/>
          <w:sz w:val="24"/>
          <w:szCs w:val="24"/>
        </w:rPr>
      </w:pPr>
    </w:p>
    <w:p w14:paraId="66153674">
      <w:pPr>
        <w:pStyle w:val="7"/>
        <w:spacing w:before="4"/>
        <w:jc w:val="both"/>
        <w:rPr>
          <w:rStyle w:val="5"/>
          <w:rFonts w:hint="default"/>
          <w:sz w:val="24"/>
          <w:szCs w:val="24"/>
        </w:rPr>
      </w:pPr>
    </w:p>
    <w:p w14:paraId="5AC8F30D">
      <w:pPr>
        <w:pStyle w:val="7"/>
        <w:spacing w:before="4"/>
        <w:jc w:val="both"/>
        <w:rPr>
          <w:rStyle w:val="5"/>
          <w:rFonts w:hint="default"/>
          <w:sz w:val="24"/>
          <w:szCs w:val="24"/>
        </w:rPr>
      </w:pPr>
    </w:p>
    <w:p w14:paraId="2F285B0B">
      <w:pPr>
        <w:pStyle w:val="7"/>
        <w:spacing w:before="4"/>
        <w:jc w:val="both"/>
        <w:rPr>
          <w:rStyle w:val="5"/>
          <w:rFonts w:hint="default"/>
          <w:sz w:val="24"/>
          <w:szCs w:val="24"/>
        </w:rPr>
      </w:pPr>
    </w:p>
    <w:p w14:paraId="761DF818">
      <w:pPr>
        <w:pStyle w:val="7"/>
        <w:spacing w:before="4"/>
        <w:jc w:val="both"/>
        <w:rPr>
          <w:rStyle w:val="5"/>
          <w:rFonts w:hint="default"/>
          <w:sz w:val="24"/>
          <w:szCs w:val="24"/>
        </w:rPr>
      </w:pPr>
    </w:p>
    <w:p w14:paraId="3026BE1D">
      <w:pPr>
        <w:pStyle w:val="7"/>
        <w:spacing w:before="4"/>
        <w:jc w:val="both"/>
        <w:rPr>
          <w:rStyle w:val="5"/>
          <w:rFonts w:hint="default"/>
          <w:sz w:val="24"/>
          <w:szCs w:val="24"/>
        </w:rPr>
      </w:pPr>
    </w:p>
    <w:p w14:paraId="1DA0AAD3">
      <w:pPr>
        <w:pStyle w:val="7"/>
        <w:spacing w:before="4"/>
        <w:jc w:val="both"/>
        <w:rPr>
          <w:rStyle w:val="5"/>
          <w:rFonts w:hint="default"/>
          <w:sz w:val="24"/>
          <w:szCs w:val="24"/>
        </w:rPr>
      </w:pPr>
    </w:p>
    <w:p w14:paraId="1EB132A3">
      <w:pPr>
        <w:pStyle w:val="7"/>
        <w:spacing w:before="4"/>
        <w:jc w:val="both"/>
        <w:rPr>
          <w:rStyle w:val="5"/>
          <w:rFonts w:hint="default"/>
          <w:sz w:val="24"/>
          <w:szCs w:val="24"/>
        </w:rPr>
      </w:pPr>
    </w:p>
    <w:p w14:paraId="0A267C3E">
      <w:pPr>
        <w:pStyle w:val="7"/>
        <w:spacing w:before="4"/>
        <w:jc w:val="both"/>
        <w:rPr>
          <w:rStyle w:val="5"/>
          <w:rFonts w:hint="default"/>
          <w:sz w:val="24"/>
          <w:szCs w:val="24"/>
        </w:rPr>
      </w:pPr>
    </w:p>
    <w:p w14:paraId="75FA1612">
      <w:pPr>
        <w:pStyle w:val="7"/>
        <w:spacing w:before="4"/>
        <w:jc w:val="both"/>
        <w:rPr>
          <w:rStyle w:val="5"/>
          <w:rFonts w:hint="default"/>
          <w:sz w:val="24"/>
          <w:szCs w:val="24"/>
        </w:rPr>
      </w:pPr>
    </w:p>
    <w:p w14:paraId="005883D8">
      <w:pPr>
        <w:pStyle w:val="7"/>
        <w:spacing w:before="4"/>
        <w:jc w:val="both"/>
        <w:rPr>
          <w:rStyle w:val="5"/>
          <w:rFonts w:hint="default"/>
          <w:sz w:val="24"/>
          <w:szCs w:val="24"/>
        </w:rPr>
      </w:pPr>
    </w:p>
    <w:p w14:paraId="2CC7FBA1">
      <w:pPr>
        <w:pStyle w:val="7"/>
        <w:spacing w:before="4"/>
        <w:jc w:val="both"/>
        <w:rPr>
          <w:rStyle w:val="5"/>
          <w:rFonts w:hint="default"/>
          <w:sz w:val="24"/>
          <w:szCs w:val="24"/>
        </w:rPr>
      </w:pPr>
    </w:p>
    <w:p w14:paraId="457F824D">
      <w:pPr>
        <w:pStyle w:val="7"/>
        <w:spacing w:before="4"/>
        <w:jc w:val="both"/>
        <w:rPr>
          <w:rStyle w:val="5"/>
          <w:rFonts w:hint="default"/>
          <w:sz w:val="24"/>
          <w:szCs w:val="24"/>
        </w:rPr>
      </w:pPr>
    </w:p>
    <w:p w14:paraId="2F688A2E">
      <w:pPr>
        <w:pStyle w:val="7"/>
        <w:spacing w:before="4"/>
        <w:jc w:val="both"/>
        <w:rPr>
          <w:rStyle w:val="5"/>
          <w:rFonts w:hint="default"/>
          <w:sz w:val="24"/>
          <w:szCs w:val="24"/>
        </w:rPr>
      </w:pPr>
    </w:p>
    <w:p w14:paraId="65C919D9">
      <w:pPr>
        <w:pStyle w:val="7"/>
        <w:spacing w:before="4"/>
        <w:ind w:firstLine="720" w:firstLineChars="300"/>
        <w:jc w:val="both"/>
        <w:rPr>
          <w:rStyle w:val="5"/>
          <w:rFonts w:hint="default"/>
          <w:sz w:val="24"/>
          <w:szCs w:val="24"/>
        </w:rPr>
      </w:pPr>
    </w:p>
    <w:p w14:paraId="610F9BD2">
      <w:pPr>
        <w:pStyle w:val="7"/>
        <w:spacing w:before="4"/>
        <w:ind w:firstLine="720" w:firstLineChars="300"/>
        <w:jc w:val="both"/>
        <w:rPr>
          <w:rStyle w:val="5"/>
          <w:rFonts w:hint="default"/>
          <w:sz w:val="24"/>
          <w:szCs w:val="24"/>
        </w:rPr>
      </w:pPr>
    </w:p>
    <w:p w14:paraId="5C4D871C">
      <w:pPr>
        <w:pStyle w:val="7"/>
        <w:spacing w:before="4"/>
        <w:ind w:firstLine="720" w:firstLineChars="300"/>
        <w:jc w:val="both"/>
        <w:rPr>
          <w:rStyle w:val="5"/>
          <w:rFonts w:hint="default"/>
          <w:sz w:val="24"/>
          <w:szCs w:val="24"/>
        </w:rPr>
      </w:pPr>
    </w:p>
    <w:p w14:paraId="6B998DB5">
      <w:pPr>
        <w:pStyle w:val="7"/>
        <w:spacing w:before="4"/>
        <w:ind w:firstLine="720" w:firstLineChars="300"/>
        <w:jc w:val="both"/>
        <w:rPr>
          <w:rStyle w:val="5"/>
          <w:rFonts w:hint="default"/>
          <w:sz w:val="24"/>
          <w:szCs w:val="24"/>
        </w:rPr>
      </w:pPr>
    </w:p>
    <w:p w14:paraId="2F6AB1FE">
      <w:pPr>
        <w:pStyle w:val="7"/>
        <w:spacing w:before="4"/>
        <w:ind w:firstLine="720" w:firstLineChars="300"/>
        <w:jc w:val="both"/>
        <w:rPr>
          <w:rStyle w:val="5"/>
          <w:rFonts w:hint="default"/>
          <w:sz w:val="24"/>
          <w:szCs w:val="24"/>
        </w:rPr>
      </w:pPr>
    </w:p>
    <w:p w14:paraId="474C1048">
      <w:pPr>
        <w:pStyle w:val="7"/>
        <w:spacing w:before="4"/>
        <w:ind w:firstLine="720" w:firstLineChars="300"/>
        <w:jc w:val="both"/>
        <w:rPr>
          <w:rStyle w:val="5"/>
          <w:rFonts w:hint="default"/>
          <w:sz w:val="24"/>
          <w:szCs w:val="24"/>
        </w:rPr>
      </w:pPr>
    </w:p>
    <w:p w14:paraId="44BF1AF7">
      <w:pPr>
        <w:pStyle w:val="7"/>
        <w:spacing w:before="4"/>
        <w:ind w:firstLine="720" w:firstLineChars="300"/>
        <w:jc w:val="both"/>
        <w:rPr>
          <w:rStyle w:val="5"/>
          <w:rFonts w:hint="default"/>
          <w:sz w:val="24"/>
          <w:szCs w:val="24"/>
        </w:rPr>
      </w:pPr>
    </w:p>
    <w:p w14:paraId="34A5DE31">
      <w:pPr>
        <w:pStyle w:val="7"/>
        <w:spacing w:before="4"/>
        <w:ind w:firstLine="720" w:firstLineChars="300"/>
        <w:jc w:val="both"/>
        <w:rPr>
          <w:rStyle w:val="5"/>
          <w:rFonts w:hint="default"/>
          <w:sz w:val="24"/>
          <w:szCs w:val="24"/>
        </w:rPr>
      </w:pPr>
    </w:p>
    <w:p w14:paraId="3F309EC8">
      <w:pPr>
        <w:pStyle w:val="7"/>
        <w:spacing w:before="4"/>
        <w:ind w:firstLine="720" w:firstLineChars="300"/>
        <w:jc w:val="both"/>
        <w:rPr>
          <w:rStyle w:val="5"/>
          <w:rFonts w:hint="default"/>
          <w:sz w:val="24"/>
          <w:szCs w:val="24"/>
        </w:rPr>
      </w:pPr>
    </w:p>
    <w:p w14:paraId="610D7CFC">
      <w:pPr>
        <w:pStyle w:val="7"/>
        <w:spacing w:before="4"/>
        <w:ind w:firstLine="720" w:firstLineChars="300"/>
        <w:jc w:val="both"/>
        <w:rPr>
          <w:rStyle w:val="5"/>
          <w:rFonts w:hint="default"/>
          <w:sz w:val="24"/>
          <w:szCs w:val="24"/>
        </w:rPr>
      </w:pPr>
    </w:p>
    <w:p w14:paraId="703121C0">
      <w:pPr>
        <w:pStyle w:val="7"/>
        <w:spacing w:before="4"/>
        <w:ind w:firstLine="720" w:firstLineChars="300"/>
        <w:jc w:val="both"/>
        <w:rPr>
          <w:rStyle w:val="5"/>
          <w:rFonts w:hint="default"/>
          <w:sz w:val="24"/>
          <w:szCs w:val="24"/>
        </w:rPr>
      </w:pPr>
    </w:p>
    <w:p w14:paraId="4D7119F9">
      <w:pPr>
        <w:pStyle w:val="7"/>
        <w:spacing w:before="4"/>
        <w:ind w:firstLine="720" w:firstLineChars="300"/>
        <w:jc w:val="both"/>
        <w:rPr>
          <w:rStyle w:val="5"/>
          <w:rFonts w:hint="default"/>
          <w:sz w:val="24"/>
          <w:szCs w:val="24"/>
        </w:rPr>
      </w:pPr>
    </w:p>
    <w:p w14:paraId="565891D0">
      <w:pPr>
        <w:pStyle w:val="7"/>
        <w:spacing w:before="4"/>
        <w:ind w:firstLine="2760" w:firstLineChars="1150"/>
        <w:jc w:val="both"/>
        <w:rPr>
          <w:rStyle w:val="5"/>
          <w:rFonts w:hint="default"/>
          <w:sz w:val="24"/>
          <w:szCs w:val="24"/>
        </w:rPr>
      </w:pPr>
    </w:p>
    <w:p w14:paraId="646280DC">
      <w:pPr>
        <w:pStyle w:val="7"/>
        <w:spacing w:before="4"/>
        <w:ind w:firstLine="2760" w:firstLineChars="1150"/>
        <w:jc w:val="both"/>
        <w:rPr>
          <w:rStyle w:val="5"/>
          <w:rFonts w:hint="default"/>
          <w:sz w:val="24"/>
          <w:szCs w:val="24"/>
        </w:rPr>
      </w:pPr>
    </w:p>
    <w:p w14:paraId="70C24D51">
      <w:pPr>
        <w:pStyle w:val="7"/>
        <w:spacing w:before="4"/>
        <w:ind w:firstLine="2760" w:firstLineChars="1150"/>
        <w:jc w:val="both"/>
        <w:rPr>
          <w:rStyle w:val="5"/>
          <w:rFonts w:hint="default"/>
          <w:sz w:val="24"/>
          <w:szCs w:val="24"/>
        </w:rPr>
      </w:pPr>
    </w:p>
    <w:p w14:paraId="399936F3">
      <w:pPr>
        <w:pStyle w:val="7"/>
        <w:spacing w:before="4"/>
        <w:ind w:firstLine="2760" w:firstLineChars="1150"/>
        <w:jc w:val="both"/>
        <w:rPr>
          <w:rStyle w:val="5"/>
          <w:rFonts w:hint="default"/>
          <w:sz w:val="24"/>
          <w:szCs w:val="24"/>
        </w:rPr>
      </w:pPr>
    </w:p>
    <w:p w14:paraId="399166EC">
      <w:pPr>
        <w:pStyle w:val="7"/>
        <w:spacing w:before="4"/>
        <w:ind w:firstLine="2760" w:firstLineChars="1150"/>
        <w:jc w:val="both"/>
        <w:rPr>
          <w:rStyle w:val="5"/>
          <w:rFonts w:hint="default"/>
          <w:sz w:val="24"/>
          <w:szCs w:val="24"/>
        </w:rPr>
      </w:pPr>
    </w:p>
    <w:p w14:paraId="742B85EA">
      <w:pPr>
        <w:pStyle w:val="7"/>
        <w:spacing w:before="4"/>
        <w:ind w:firstLine="3362" w:firstLineChars="1200"/>
        <w:jc w:val="both"/>
        <w:rPr>
          <w:rStyle w:val="5"/>
          <w:rFonts w:hint="default"/>
          <w:b/>
          <w:bCs/>
          <w:sz w:val="28"/>
          <w:szCs w:val="28"/>
        </w:rPr>
      </w:pPr>
    </w:p>
    <w:p w14:paraId="2F100DD2">
      <w:pPr>
        <w:pStyle w:val="7"/>
        <w:spacing w:before="4"/>
        <w:ind w:firstLine="3362" w:firstLineChars="1200"/>
        <w:jc w:val="both"/>
        <w:rPr>
          <w:rStyle w:val="5"/>
          <w:rFonts w:hint="default"/>
          <w:b/>
          <w:bCs/>
          <w:sz w:val="28"/>
          <w:szCs w:val="28"/>
        </w:rPr>
      </w:pPr>
    </w:p>
    <w:p w14:paraId="759F565B">
      <w:pPr>
        <w:pStyle w:val="7"/>
        <w:spacing w:before="4"/>
        <w:ind w:firstLine="3362" w:firstLineChars="1200"/>
        <w:jc w:val="both"/>
        <w:rPr>
          <w:rStyle w:val="5"/>
          <w:rFonts w:hint="default"/>
          <w:b/>
          <w:bCs/>
          <w:sz w:val="28"/>
          <w:szCs w:val="28"/>
        </w:rPr>
      </w:pPr>
    </w:p>
    <w:p w14:paraId="5A4F6852">
      <w:pPr>
        <w:pStyle w:val="7"/>
        <w:spacing w:before="4"/>
        <w:ind w:firstLine="3362" w:firstLineChars="1200"/>
        <w:jc w:val="both"/>
        <w:rPr>
          <w:rStyle w:val="5"/>
          <w:rFonts w:hint="default"/>
          <w:b/>
          <w:bCs/>
          <w:sz w:val="28"/>
          <w:szCs w:val="28"/>
        </w:rPr>
      </w:pPr>
    </w:p>
    <w:p w14:paraId="2C5CEE0F">
      <w:pPr>
        <w:pStyle w:val="7"/>
        <w:spacing w:before="4"/>
        <w:ind w:firstLine="3362" w:firstLineChars="1200"/>
        <w:jc w:val="both"/>
        <w:rPr>
          <w:rStyle w:val="5"/>
          <w:rFonts w:hint="default"/>
          <w:b/>
          <w:bCs/>
          <w:sz w:val="28"/>
          <w:szCs w:val="28"/>
        </w:rPr>
      </w:pPr>
    </w:p>
    <w:p w14:paraId="01F4F762">
      <w:pPr>
        <w:pStyle w:val="7"/>
        <w:spacing w:before="4"/>
        <w:ind w:firstLine="3362" w:firstLineChars="1200"/>
        <w:jc w:val="both"/>
        <w:rPr>
          <w:rStyle w:val="5"/>
          <w:rFonts w:hint="default"/>
          <w:b/>
          <w:bCs/>
          <w:sz w:val="28"/>
          <w:szCs w:val="28"/>
        </w:rPr>
      </w:pPr>
    </w:p>
    <w:p w14:paraId="50DDF760">
      <w:pPr>
        <w:pStyle w:val="7"/>
        <w:spacing w:before="4"/>
        <w:ind w:firstLine="3362" w:firstLineChars="1200"/>
        <w:jc w:val="both"/>
        <w:rPr>
          <w:rStyle w:val="5"/>
          <w:rFonts w:hint="default"/>
          <w:b/>
          <w:bCs/>
          <w:sz w:val="32"/>
          <w:szCs w:val="32"/>
        </w:rPr>
      </w:pPr>
      <w:r>
        <w:rPr>
          <w:rStyle w:val="5"/>
          <w:rFonts w:hint="default"/>
          <w:b/>
          <w:bCs/>
          <w:sz w:val="28"/>
          <w:szCs w:val="28"/>
        </w:rPr>
        <w:t>CHAPTER-</w:t>
      </w:r>
      <w:r>
        <w:rPr>
          <w:rStyle w:val="5"/>
          <w:rFonts w:hint="default"/>
          <w:b/>
          <w:bCs/>
          <w:sz w:val="28"/>
          <w:szCs w:val="28"/>
          <w:lang w:val="en-IN"/>
        </w:rPr>
        <w:t>6</w:t>
      </w:r>
      <w:r>
        <w:rPr>
          <w:rStyle w:val="5"/>
          <w:rFonts w:hint="default"/>
          <w:b/>
          <w:bCs/>
          <w:sz w:val="32"/>
          <w:szCs w:val="32"/>
        </w:rPr>
        <w:t xml:space="preserve"> </w:t>
      </w:r>
    </w:p>
    <w:p w14:paraId="5D2B969A">
      <w:pPr>
        <w:pStyle w:val="7"/>
        <w:spacing w:before="4"/>
        <w:jc w:val="both"/>
        <w:rPr>
          <w:rStyle w:val="5"/>
          <w:rFonts w:hint="default"/>
          <w:sz w:val="24"/>
          <w:szCs w:val="24"/>
        </w:rPr>
      </w:pPr>
      <w:r>
        <w:rPr>
          <w:rStyle w:val="5"/>
          <w:rFonts w:hint="default"/>
          <w:b/>
          <w:bCs/>
          <w:sz w:val="24"/>
          <w:szCs w:val="24"/>
        </w:rPr>
        <w:t xml:space="preserve"> </w:t>
      </w:r>
      <w:r>
        <w:rPr>
          <w:rStyle w:val="5"/>
          <w:rFonts w:hint="default"/>
          <w:b/>
          <w:bCs/>
          <w:sz w:val="24"/>
          <w:szCs w:val="24"/>
          <w:lang w:val="en-IN"/>
        </w:rPr>
        <w:t xml:space="preserve">                                              </w:t>
      </w:r>
      <w:r>
        <w:rPr>
          <w:rStyle w:val="5"/>
          <w:rFonts w:hint="default"/>
          <w:b/>
          <w:bCs/>
          <w:sz w:val="40"/>
          <w:szCs w:val="40"/>
        </w:rPr>
        <w:t>CONCLUSION</w:t>
      </w:r>
    </w:p>
    <w:p w14:paraId="06064977">
      <w:pPr>
        <w:pStyle w:val="7"/>
        <w:spacing w:before="4"/>
        <w:jc w:val="both"/>
        <w:rPr>
          <w:rStyle w:val="5"/>
          <w:rFonts w:hint="default"/>
          <w:sz w:val="24"/>
          <w:szCs w:val="24"/>
        </w:rPr>
      </w:pPr>
    </w:p>
    <w:p w14:paraId="5964509F">
      <w:pPr>
        <w:pStyle w:val="7"/>
        <w:spacing w:before="4"/>
        <w:jc w:val="both"/>
        <w:rPr>
          <w:rStyle w:val="5"/>
          <w:rFonts w:hint="default"/>
          <w:sz w:val="24"/>
          <w:szCs w:val="24"/>
        </w:rPr>
      </w:pPr>
    </w:p>
    <w:p w14:paraId="0D407A2B">
      <w:pPr>
        <w:pStyle w:val="7"/>
        <w:spacing w:before="4"/>
        <w:jc w:val="both"/>
        <w:rPr>
          <w:rStyle w:val="5"/>
          <w:rFonts w:hint="default"/>
          <w:sz w:val="24"/>
          <w:szCs w:val="24"/>
        </w:rPr>
      </w:pPr>
    </w:p>
    <w:p w14:paraId="5F22DDD2">
      <w:pPr>
        <w:pStyle w:val="7"/>
        <w:spacing w:before="4"/>
        <w:jc w:val="both"/>
        <w:rPr>
          <w:rStyle w:val="5"/>
          <w:rFonts w:hint="default"/>
          <w:sz w:val="24"/>
          <w:szCs w:val="24"/>
        </w:rPr>
      </w:pPr>
    </w:p>
    <w:p w14:paraId="461243AE">
      <w:pPr>
        <w:pStyle w:val="7"/>
        <w:spacing w:before="4"/>
        <w:jc w:val="both"/>
        <w:rPr>
          <w:rStyle w:val="5"/>
          <w:rFonts w:hint="default"/>
          <w:sz w:val="24"/>
          <w:szCs w:val="24"/>
        </w:rPr>
      </w:pPr>
    </w:p>
    <w:p w14:paraId="2FEE42C6">
      <w:pPr>
        <w:pStyle w:val="7"/>
        <w:spacing w:before="4"/>
        <w:jc w:val="both"/>
        <w:rPr>
          <w:rStyle w:val="5"/>
          <w:rFonts w:hint="default"/>
          <w:sz w:val="24"/>
          <w:szCs w:val="24"/>
        </w:rPr>
      </w:pPr>
    </w:p>
    <w:p w14:paraId="2C57516E">
      <w:pPr>
        <w:pStyle w:val="7"/>
        <w:spacing w:before="4"/>
        <w:jc w:val="both"/>
        <w:rPr>
          <w:rStyle w:val="5"/>
          <w:rFonts w:hint="default"/>
          <w:sz w:val="24"/>
          <w:szCs w:val="24"/>
        </w:rPr>
      </w:pPr>
    </w:p>
    <w:p w14:paraId="6A419D02">
      <w:pPr>
        <w:pStyle w:val="7"/>
        <w:spacing w:before="4"/>
        <w:jc w:val="both"/>
        <w:rPr>
          <w:rStyle w:val="5"/>
          <w:rFonts w:hint="default"/>
          <w:sz w:val="24"/>
          <w:szCs w:val="24"/>
        </w:rPr>
      </w:pPr>
    </w:p>
    <w:p w14:paraId="6CE5DEBE">
      <w:pPr>
        <w:pStyle w:val="7"/>
        <w:spacing w:before="4"/>
        <w:jc w:val="both"/>
        <w:rPr>
          <w:rStyle w:val="5"/>
          <w:rFonts w:hint="default"/>
          <w:sz w:val="24"/>
          <w:szCs w:val="24"/>
        </w:rPr>
      </w:pPr>
    </w:p>
    <w:p w14:paraId="41900228">
      <w:pPr>
        <w:pStyle w:val="7"/>
        <w:spacing w:before="4"/>
        <w:jc w:val="both"/>
        <w:rPr>
          <w:rStyle w:val="5"/>
          <w:rFonts w:hint="default"/>
          <w:sz w:val="24"/>
          <w:szCs w:val="24"/>
        </w:rPr>
      </w:pPr>
    </w:p>
    <w:p w14:paraId="260DFF77">
      <w:pPr>
        <w:pStyle w:val="7"/>
        <w:spacing w:before="4"/>
        <w:jc w:val="both"/>
        <w:rPr>
          <w:rStyle w:val="5"/>
          <w:rFonts w:hint="default"/>
          <w:sz w:val="24"/>
          <w:szCs w:val="24"/>
        </w:rPr>
      </w:pPr>
    </w:p>
    <w:p w14:paraId="3E0BA09F">
      <w:pPr>
        <w:pStyle w:val="7"/>
        <w:spacing w:before="4"/>
        <w:jc w:val="both"/>
        <w:rPr>
          <w:rStyle w:val="5"/>
          <w:rFonts w:hint="default"/>
          <w:sz w:val="24"/>
          <w:szCs w:val="24"/>
        </w:rPr>
      </w:pPr>
    </w:p>
    <w:p w14:paraId="42D5586F">
      <w:pPr>
        <w:pStyle w:val="7"/>
        <w:spacing w:before="4"/>
        <w:jc w:val="both"/>
        <w:rPr>
          <w:rStyle w:val="5"/>
          <w:rFonts w:hint="default"/>
          <w:sz w:val="24"/>
          <w:szCs w:val="24"/>
        </w:rPr>
      </w:pPr>
    </w:p>
    <w:p w14:paraId="06B8BE6D">
      <w:pPr>
        <w:pStyle w:val="7"/>
        <w:spacing w:before="4"/>
        <w:jc w:val="both"/>
        <w:rPr>
          <w:rStyle w:val="5"/>
          <w:rFonts w:hint="default"/>
          <w:sz w:val="24"/>
          <w:szCs w:val="24"/>
        </w:rPr>
      </w:pPr>
    </w:p>
    <w:p w14:paraId="0D817E40">
      <w:pPr>
        <w:pStyle w:val="7"/>
        <w:spacing w:before="4"/>
        <w:jc w:val="both"/>
        <w:rPr>
          <w:rStyle w:val="5"/>
          <w:rFonts w:hint="default"/>
          <w:sz w:val="24"/>
          <w:szCs w:val="24"/>
        </w:rPr>
      </w:pPr>
    </w:p>
    <w:p w14:paraId="5775E235">
      <w:pPr>
        <w:pStyle w:val="7"/>
        <w:spacing w:before="4"/>
        <w:jc w:val="both"/>
        <w:rPr>
          <w:rStyle w:val="5"/>
          <w:rFonts w:hint="default"/>
          <w:sz w:val="24"/>
          <w:szCs w:val="24"/>
        </w:rPr>
      </w:pPr>
    </w:p>
    <w:p w14:paraId="36AD22C1">
      <w:pPr>
        <w:pStyle w:val="7"/>
        <w:spacing w:before="4"/>
        <w:jc w:val="both"/>
        <w:rPr>
          <w:rStyle w:val="5"/>
          <w:rFonts w:hint="default"/>
          <w:sz w:val="24"/>
          <w:szCs w:val="24"/>
        </w:rPr>
      </w:pPr>
    </w:p>
    <w:p w14:paraId="2E7D9D4E">
      <w:pPr>
        <w:pStyle w:val="7"/>
        <w:spacing w:before="4"/>
        <w:jc w:val="both"/>
        <w:rPr>
          <w:rStyle w:val="5"/>
          <w:rFonts w:hint="default"/>
          <w:sz w:val="24"/>
          <w:szCs w:val="24"/>
        </w:rPr>
      </w:pPr>
    </w:p>
    <w:p w14:paraId="5F21D105">
      <w:pPr>
        <w:pStyle w:val="7"/>
        <w:spacing w:before="4"/>
        <w:jc w:val="both"/>
        <w:rPr>
          <w:rStyle w:val="5"/>
          <w:rFonts w:hint="default"/>
          <w:sz w:val="24"/>
          <w:szCs w:val="24"/>
        </w:rPr>
      </w:pPr>
    </w:p>
    <w:p w14:paraId="767F239C">
      <w:pPr>
        <w:pStyle w:val="7"/>
        <w:spacing w:before="4"/>
        <w:jc w:val="both"/>
        <w:rPr>
          <w:rStyle w:val="5"/>
          <w:rFonts w:hint="default"/>
          <w:sz w:val="24"/>
          <w:szCs w:val="24"/>
        </w:rPr>
      </w:pPr>
    </w:p>
    <w:p w14:paraId="60D761E0">
      <w:pPr>
        <w:pStyle w:val="7"/>
        <w:spacing w:before="4"/>
        <w:jc w:val="both"/>
        <w:rPr>
          <w:rStyle w:val="5"/>
          <w:rFonts w:hint="default"/>
          <w:sz w:val="24"/>
          <w:szCs w:val="24"/>
        </w:rPr>
      </w:pPr>
    </w:p>
    <w:p w14:paraId="226B4C73">
      <w:pPr>
        <w:pStyle w:val="7"/>
        <w:spacing w:before="4"/>
        <w:jc w:val="both"/>
        <w:rPr>
          <w:rStyle w:val="5"/>
          <w:rFonts w:hint="default"/>
          <w:sz w:val="24"/>
          <w:szCs w:val="24"/>
        </w:rPr>
      </w:pPr>
    </w:p>
    <w:p w14:paraId="625C59B0">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70AF207C">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742DB3C3">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694F74B5">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252E737D">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62DF61B0">
      <w:pPr>
        <w:keepNext w:val="0"/>
        <w:keepLines w:val="0"/>
        <w:widowControl/>
        <w:numPr>
          <w:ilvl w:val="0"/>
          <w:numId w:val="0"/>
        </w:numPr>
        <w:suppressLineNumbers w:val="0"/>
        <w:tabs>
          <w:tab w:val="left" w:pos="720"/>
        </w:tabs>
        <w:autoSpaceDE w:val="0"/>
        <w:autoSpaceDN w:val="0"/>
        <w:spacing w:before="0" w:beforeAutospacing="1" w:after="0" w:afterAutospacing="1"/>
        <w:jc w:val="both"/>
        <w:rPr>
          <w:rStyle w:val="5"/>
          <w:rFonts w:hint="default"/>
          <w:sz w:val="24"/>
          <w:szCs w:val="24"/>
        </w:rPr>
      </w:pPr>
    </w:p>
    <w:p w14:paraId="204AC5D0">
      <w:pPr>
        <w:pStyle w:val="7"/>
        <w:spacing w:before="4"/>
        <w:jc w:val="both"/>
        <w:rPr>
          <w:rStyle w:val="5"/>
          <w:rFonts w:hint="default"/>
          <w:sz w:val="24"/>
          <w:szCs w:val="24"/>
          <w:lang w:val="en-IN"/>
        </w:rPr>
      </w:pPr>
    </w:p>
    <w:p w14:paraId="7C22E6F6">
      <w:pPr>
        <w:pStyle w:val="7"/>
        <w:spacing w:before="4"/>
        <w:jc w:val="both"/>
        <w:rPr>
          <w:rStyle w:val="5"/>
          <w:rFonts w:hint="default"/>
          <w:sz w:val="24"/>
          <w:szCs w:val="24"/>
          <w:lang w:val="en-IN"/>
        </w:rPr>
      </w:pPr>
      <w:r>
        <w:rPr>
          <w:rStyle w:val="5"/>
          <w:rFonts w:hint="default"/>
          <w:sz w:val="24"/>
          <w:szCs w:val="24"/>
        </w:rPr>
        <w:t>CONCLUSION</w:t>
      </w:r>
      <w:r>
        <w:rPr>
          <w:rStyle w:val="5"/>
          <w:rFonts w:hint="default"/>
          <w:sz w:val="24"/>
          <w:szCs w:val="24"/>
          <w:lang w:val="en-IN"/>
        </w:rPr>
        <w:t>:</w:t>
      </w:r>
    </w:p>
    <w:p w14:paraId="14ADD076">
      <w:pPr>
        <w:pStyle w:val="7"/>
        <w:spacing w:before="4"/>
        <w:jc w:val="both"/>
        <w:rPr>
          <w:rStyle w:val="5"/>
          <w:rFonts w:hint="default"/>
          <w:sz w:val="24"/>
          <w:szCs w:val="24"/>
        </w:rPr>
      </w:pPr>
    </w:p>
    <w:p w14:paraId="6D4480A5">
      <w:pPr>
        <w:pStyle w:val="10"/>
        <w:keepNext w:val="0"/>
        <w:keepLines w:val="0"/>
        <w:widowControl/>
        <w:suppressLineNumbers w:val="0"/>
        <w:jc w:val="both"/>
        <w:rPr>
          <w:rStyle w:val="5"/>
          <w:rFonts w:hint="default"/>
          <w:sz w:val="24"/>
          <w:szCs w:val="24"/>
        </w:rPr>
      </w:pPr>
      <w:r>
        <w:rPr>
          <w:rStyle w:val="5"/>
          <w:rFonts w:hint="default"/>
          <w:sz w:val="24"/>
          <w:szCs w:val="24"/>
        </w:rPr>
        <w:t>The MovieFlix system was successfully developed as a personalized movie recommendation platform using Machine Learning techniques. The system collects and analyzes movie data such as genres, ratings, and user preferences to generate meaningful recommendations. It uses intelligent algorithms to understand user interests and suggest movies that match their tastes, reducing the time users spend searching for content. The platform provides a user-friendly interface, making it easy for anyone to interact with the system effectively. Additionally, it continuously improves its recommendations as more user data is processed. This project highlights how Machine Learning can be applied in real-world scenarios, particularly in entertainment platforms. It enhances user engagement by offering personalized and relevant movie suggestions while also demonstrating scalability and adaptability for future improvements. Overall, MovieFlix improves the entertainment experience and showcases the importance of recommendation systems in modern digital applications.</w:t>
      </w:r>
    </w:p>
    <w:p w14:paraId="4AB4A1C5">
      <w:pPr>
        <w:pStyle w:val="10"/>
        <w:keepNext w:val="0"/>
        <w:keepLines w:val="0"/>
        <w:widowControl/>
        <w:suppressLineNumbers w:val="0"/>
        <w:jc w:val="both"/>
        <w:rPr>
          <w:rStyle w:val="5"/>
          <w:rFonts w:hint="default"/>
          <w:sz w:val="24"/>
          <w:szCs w:val="24"/>
          <w:lang w:val="en-IN"/>
        </w:rPr>
      </w:pPr>
      <w:r>
        <w:rPr>
          <w:rStyle w:val="5"/>
          <w:rFonts w:hint="default"/>
          <w:sz w:val="24"/>
          <w:szCs w:val="24"/>
          <w:lang w:val="en-IN"/>
        </w:rPr>
        <w:t>Future Scope:</w:t>
      </w:r>
    </w:p>
    <w:p w14:paraId="00739A13">
      <w:pPr>
        <w:pStyle w:val="7"/>
        <w:spacing w:before="4"/>
        <w:jc w:val="both"/>
        <w:rPr>
          <w:rStyle w:val="5"/>
          <w:rFonts w:hint="default"/>
          <w:sz w:val="24"/>
          <w:szCs w:val="24"/>
          <w:lang w:val="en-IN"/>
        </w:rPr>
      </w:pPr>
      <w:r>
        <w:rPr>
          <w:rStyle w:val="5"/>
          <w:rFonts w:hint="default"/>
          <w:sz w:val="24"/>
          <w:szCs w:val="24"/>
        </w:rPr>
        <w:t>The future scope of the MovieFlix project is broad and can be expanded in multiple directions to enhance its functionality and user experience. The system can be improved by integrating advanced Machine Learning and Deep Learning models to provide more accurate and dynamic recommendations. Incorporating real-time user behavior analysis, such as watch history and browsing patterns, can further personalize suggestions. The platform can also be extended by adding features like sentiment analysis on user reviews to recommend movies based on mood and emotions. Integration with streaming platforms can allow direct movie access within the system. Additionally, implementing a hybrid recommendation system combining content-based and collaborative filtering techniques can improve performance. The project can be scaled to support multiple languages and regional content, making it more accessible to a wider audience. Features like voice-based search, chatbot assistance, and mobile application development can enhance user interaction. Moreover, incorporating trending analysis and social media data can help suggest popular and viral content. With cloud deployment and big data technologies, the system can handle large datasets efficiently and support a growing number of users. Overall, the MovieFlix project has strong potential to evolve into a complete intelligent entertainment platform.</w:t>
      </w:r>
    </w:p>
    <w:p w14:paraId="270067EC">
      <w:pPr>
        <w:pStyle w:val="10"/>
        <w:keepNext w:val="0"/>
        <w:keepLines w:val="0"/>
        <w:widowControl/>
        <w:suppressLineNumbers w:val="0"/>
        <w:jc w:val="both"/>
        <w:rPr>
          <w:rStyle w:val="5"/>
          <w:rFonts w:hint="default"/>
          <w:sz w:val="24"/>
          <w:szCs w:val="24"/>
          <w:lang w:val="en-IN"/>
        </w:rPr>
      </w:pPr>
    </w:p>
    <w:p w14:paraId="263AC887">
      <w:pPr>
        <w:pStyle w:val="10"/>
        <w:keepNext w:val="0"/>
        <w:keepLines w:val="0"/>
        <w:widowControl/>
        <w:suppressLineNumbers w:val="0"/>
        <w:jc w:val="both"/>
        <w:rPr>
          <w:rStyle w:val="5"/>
          <w:rFonts w:hint="default"/>
          <w:sz w:val="24"/>
          <w:szCs w:val="24"/>
          <w:lang w:val="en-IN"/>
        </w:rPr>
      </w:pPr>
    </w:p>
    <w:p w14:paraId="2B4662A9">
      <w:pPr>
        <w:pStyle w:val="10"/>
        <w:keepNext w:val="0"/>
        <w:keepLines w:val="0"/>
        <w:widowControl/>
        <w:suppressLineNumbers w:val="0"/>
        <w:jc w:val="both"/>
        <w:rPr>
          <w:rStyle w:val="5"/>
          <w:rFonts w:hint="default"/>
          <w:sz w:val="24"/>
          <w:szCs w:val="24"/>
        </w:rPr>
      </w:pPr>
    </w:p>
    <w:p w14:paraId="67296C37">
      <w:pPr>
        <w:pStyle w:val="10"/>
        <w:keepNext w:val="0"/>
        <w:keepLines w:val="0"/>
        <w:widowControl/>
        <w:suppressLineNumbers w:val="0"/>
        <w:jc w:val="both"/>
        <w:rPr>
          <w:rStyle w:val="5"/>
          <w:rFonts w:hint="default"/>
          <w:sz w:val="24"/>
          <w:szCs w:val="24"/>
        </w:rPr>
      </w:pPr>
    </w:p>
    <w:p w14:paraId="005DE209">
      <w:pPr>
        <w:pStyle w:val="10"/>
        <w:keepNext w:val="0"/>
        <w:keepLines w:val="0"/>
        <w:widowControl/>
        <w:suppressLineNumbers w:val="0"/>
        <w:jc w:val="both"/>
        <w:rPr>
          <w:rStyle w:val="5"/>
          <w:rFonts w:hint="default"/>
          <w:sz w:val="24"/>
          <w:szCs w:val="24"/>
        </w:rPr>
      </w:pPr>
    </w:p>
    <w:p w14:paraId="33AF9AEB">
      <w:pPr>
        <w:pStyle w:val="10"/>
        <w:keepNext w:val="0"/>
        <w:keepLines w:val="0"/>
        <w:widowControl/>
        <w:suppressLineNumbers w:val="0"/>
        <w:jc w:val="both"/>
        <w:rPr>
          <w:rStyle w:val="5"/>
          <w:rFonts w:hint="default"/>
          <w:sz w:val="24"/>
          <w:szCs w:val="24"/>
        </w:rPr>
      </w:pPr>
    </w:p>
    <w:p w14:paraId="050B4CC0">
      <w:pPr>
        <w:pStyle w:val="10"/>
        <w:keepNext w:val="0"/>
        <w:keepLines w:val="0"/>
        <w:widowControl/>
        <w:suppressLineNumbers w:val="0"/>
        <w:jc w:val="both"/>
        <w:rPr>
          <w:rStyle w:val="5"/>
          <w:rFonts w:hint="default"/>
          <w:sz w:val="24"/>
          <w:szCs w:val="24"/>
        </w:rPr>
      </w:pPr>
    </w:p>
    <w:p w14:paraId="5E9F2C88">
      <w:pPr>
        <w:pStyle w:val="10"/>
        <w:keepNext w:val="0"/>
        <w:keepLines w:val="0"/>
        <w:widowControl/>
        <w:suppressLineNumbers w:val="0"/>
        <w:jc w:val="both"/>
        <w:rPr>
          <w:rStyle w:val="5"/>
          <w:rFonts w:hint="default"/>
          <w:sz w:val="24"/>
          <w:szCs w:val="24"/>
        </w:rPr>
      </w:pPr>
    </w:p>
    <w:p w14:paraId="3794E04D">
      <w:pPr>
        <w:pStyle w:val="10"/>
        <w:keepNext w:val="0"/>
        <w:keepLines w:val="0"/>
        <w:widowControl/>
        <w:suppressLineNumbers w:val="0"/>
        <w:jc w:val="both"/>
        <w:rPr>
          <w:rStyle w:val="5"/>
          <w:rFonts w:hint="default"/>
          <w:sz w:val="24"/>
          <w:szCs w:val="24"/>
        </w:rPr>
      </w:pPr>
    </w:p>
    <w:p w14:paraId="60FD80EF">
      <w:pPr>
        <w:pStyle w:val="10"/>
        <w:keepNext w:val="0"/>
        <w:keepLines w:val="0"/>
        <w:widowControl/>
        <w:suppressLineNumbers w:val="0"/>
        <w:jc w:val="both"/>
        <w:rPr>
          <w:rStyle w:val="5"/>
          <w:rFonts w:hint="default"/>
          <w:sz w:val="24"/>
          <w:szCs w:val="24"/>
        </w:rPr>
      </w:pPr>
    </w:p>
    <w:p w14:paraId="0A30545B">
      <w:pPr>
        <w:pStyle w:val="10"/>
        <w:keepNext w:val="0"/>
        <w:keepLines w:val="0"/>
        <w:widowControl/>
        <w:suppressLineNumbers w:val="0"/>
        <w:jc w:val="both"/>
        <w:rPr>
          <w:rStyle w:val="5"/>
          <w:rFonts w:hint="default"/>
          <w:sz w:val="24"/>
          <w:szCs w:val="24"/>
        </w:rPr>
      </w:pPr>
    </w:p>
    <w:p w14:paraId="29986FF7">
      <w:pPr>
        <w:pStyle w:val="10"/>
        <w:keepNext w:val="0"/>
        <w:keepLines w:val="0"/>
        <w:widowControl/>
        <w:suppressLineNumbers w:val="0"/>
        <w:jc w:val="both"/>
        <w:rPr>
          <w:rStyle w:val="5"/>
          <w:rFonts w:hint="default"/>
          <w:sz w:val="24"/>
          <w:szCs w:val="24"/>
        </w:rPr>
      </w:pPr>
    </w:p>
    <w:p w14:paraId="6CD216EB">
      <w:pPr>
        <w:pStyle w:val="10"/>
        <w:keepNext w:val="0"/>
        <w:keepLines w:val="0"/>
        <w:widowControl/>
        <w:suppressLineNumbers w:val="0"/>
        <w:jc w:val="both"/>
        <w:rPr>
          <w:rStyle w:val="5"/>
          <w:rFonts w:hint="default"/>
          <w:sz w:val="24"/>
          <w:szCs w:val="24"/>
        </w:rPr>
      </w:pPr>
    </w:p>
    <w:p w14:paraId="0A5762F6">
      <w:pPr>
        <w:pStyle w:val="10"/>
        <w:keepNext w:val="0"/>
        <w:keepLines w:val="0"/>
        <w:widowControl/>
        <w:suppressLineNumbers w:val="0"/>
        <w:jc w:val="both"/>
        <w:rPr>
          <w:rStyle w:val="5"/>
          <w:rFonts w:hint="default"/>
          <w:sz w:val="24"/>
          <w:szCs w:val="24"/>
        </w:rPr>
      </w:pPr>
    </w:p>
    <w:p w14:paraId="73BC62E5">
      <w:pPr>
        <w:pStyle w:val="10"/>
        <w:keepNext w:val="0"/>
        <w:keepLines w:val="0"/>
        <w:widowControl/>
        <w:suppressLineNumbers w:val="0"/>
        <w:jc w:val="both"/>
        <w:rPr>
          <w:rStyle w:val="5"/>
          <w:rFonts w:hint="default"/>
          <w:b/>
          <w:bCs/>
          <w:sz w:val="24"/>
          <w:szCs w:val="24"/>
        </w:rPr>
      </w:pPr>
    </w:p>
    <w:p w14:paraId="6AA09DDA">
      <w:pPr>
        <w:pStyle w:val="7"/>
        <w:spacing w:before="4"/>
        <w:ind w:firstLine="3362" w:firstLineChars="1200"/>
        <w:jc w:val="both"/>
        <w:rPr>
          <w:rStyle w:val="5"/>
          <w:rFonts w:hint="default"/>
          <w:b/>
          <w:bCs/>
          <w:sz w:val="28"/>
          <w:szCs w:val="28"/>
        </w:rPr>
      </w:pPr>
    </w:p>
    <w:p w14:paraId="57A0DD54">
      <w:pPr>
        <w:pStyle w:val="7"/>
        <w:spacing w:before="4"/>
        <w:ind w:firstLine="3362" w:firstLineChars="1200"/>
        <w:jc w:val="both"/>
        <w:rPr>
          <w:rStyle w:val="5"/>
          <w:rFonts w:hint="default"/>
          <w:b/>
          <w:bCs/>
          <w:sz w:val="28"/>
          <w:szCs w:val="28"/>
        </w:rPr>
      </w:pPr>
    </w:p>
    <w:p w14:paraId="650490E8">
      <w:pPr>
        <w:pStyle w:val="7"/>
        <w:spacing w:before="4"/>
        <w:ind w:firstLine="3362" w:firstLineChars="1200"/>
        <w:jc w:val="both"/>
        <w:rPr>
          <w:rStyle w:val="5"/>
          <w:rFonts w:hint="default"/>
          <w:b/>
          <w:bCs/>
          <w:sz w:val="28"/>
          <w:szCs w:val="28"/>
        </w:rPr>
      </w:pPr>
    </w:p>
    <w:p w14:paraId="305A3DBA">
      <w:pPr>
        <w:pStyle w:val="7"/>
        <w:spacing w:before="4"/>
        <w:ind w:firstLine="3362" w:firstLineChars="1200"/>
        <w:jc w:val="both"/>
        <w:rPr>
          <w:rStyle w:val="5"/>
          <w:rFonts w:hint="default"/>
          <w:b/>
          <w:bCs/>
          <w:sz w:val="28"/>
          <w:szCs w:val="28"/>
        </w:rPr>
      </w:pPr>
    </w:p>
    <w:p w14:paraId="452416DF">
      <w:pPr>
        <w:pStyle w:val="7"/>
        <w:spacing w:before="4"/>
        <w:ind w:firstLine="3362" w:firstLineChars="1200"/>
        <w:jc w:val="both"/>
        <w:rPr>
          <w:rStyle w:val="5"/>
          <w:rFonts w:hint="default"/>
          <w:b/>
          <w:bCs/>
          <w:sz w:val="28"/>
          <w:szCs w:val="28"/>
        </w:rPr>
      </w:pPr>
    </w:p>
    <w:p w14:paraId="3CA1B105">
      <w:pPr>
        <w:pStyle w:val="7"/>
        <w:spacing w:before="4"/>
        <w:ind w:firstLine="3362" w:firstLineChars="1200"/>
        <w:jc w:val="both"/>
        <w:rPr>
          <w:rStyle w:val="5"/>
          <w:rFonts w:hint="default"/>
          <w:b/>
          <w:bCs/>
          <w:sz w:val="28"/>
          <w:szCs w:val="28"/>
        </w:rPr>
      </w:pPr>
    </w:p>
    <w:p w14:paraId="29FFE58D">
      <w:pPr>
        <w:pStyle w:val="7"/>
        <w:spacing w:before="4"/>
        <w:ind w:firstLine="3362" w:firstLineChars="1200"/>
        <w:jc w:val="both"/>
        <w:rPr>
          <w:rStyle w:val="5"/>
          <w:rFonts w:hint="default"/>
          <w:b/>
          <w:bCs/>
          <w:sz w:val="28"/>
          <w:szCs w:val="28"/>
        </w:rPr>
      </w:pPr>
    </w:p>
    <w:p w14:paraId="3EF6115F">
      <w:pPr>
        <w:pStyle w:val="7"/>
        <w:spacing w:before="4"/>
        <w:ind w:firstLine="3362" w:firstLineChars="1200"/>
        <w:jc w:val="both"/>
        <w:rPr>
          <w:rStyle w:val="5"/>
          <w:rFonts w:hint="default"/>
          <w:b/>
          <w:bCs/>
          <w:sz w:val="24"/>
          <w:szCs w:val="24"/>
          <w:lang w:val="en-IN"/>
        </w:rPr>
      </w:pPr>
      <w:r>
        <w:rPr>
          <w:rStyle w:val="5"/>
          <w:rFonts w:hint="default"/>
          <w:b/>
          <w:bCs/>
          <w:sz w:val="28"/>
          <w:szCs w:val="28"/>
        </w:rPr>
        <w:t>CHAPTER-</w:t>
      </w:r>
      <w:r>
        <w:rPr>
          <w:rStyle w:val="5"/>
          <w:rFonts w:hint="default"/>
          <w:b/>
          <w:bCs/>
          <w:sz w:val="28"/>
          <w:szCs w:val="28"/>
          <w:lang w:val="en-IN"/>
        </w:rPr>
        <w:t>7</w:t>
      </w:r>
    </w:p>
    <w:p w14:paraId="7B4B4945">
      <w:pPr>
        <w:pStyle w:val="7"/>
        <w:spacing w:before="4"/>
        <w:ind w:firstLine="2801" w:firstLineChars="700"/>
        <w:jc w:val="both"/>
        <w:rPr>
          <w:rStyle w:val="5"/>
          <w:rFonts w:hint="default"/>
          <w:b/>
          <w:bCs/>
          <w:sz w:val="40"/>
          <w:szCs w:val="40"/>
        </w:rPr>
      </w:pPr>
      <w:r>
        <w:rPr>
          <w:rStyle w:val="5"/>
          <w:rFonts w:hint="default"/>
          <w:b/>
          <w:bCs/>
          <w:sz w:val="40"/>
          <w:szCs w:val="40"/>
        </w:rPr>
        <w:t>REFERENCES</w:t>
      </w:r>
    </w:p>
    <w:p w14:paraId="3A6D2925">
      <w:pPr>
        <w:pStyle w:val="7"/>
        <w:spacing w:before="4"/>
        <w:jc w:val="both"/>
        <w:rPr>
          <w:rStyle w:val="5"/>
          <w:rFonts w:hint="default"/>
          <w:sz w:val="40"/>
          <w:szCs w:val="40"/>
        </w:rPr>
      </w:pPr>
    </w:p>
    <w:p w14:paraId="402755A8">
      <w:pPr>
        <w:pStyle w:val="7"/>
        <w:spacing w:before="4"/>
        <w:jc w:val="both"/>
        <w:rPr>
          <w:rStyle w:val="5"/>
          <w:rFonts w:hint="default"/>
          <w:sz w:val="24"/>
          <w:szCs w:val="24"/>
        </w:rPr>
      </w:pPr>
    </w:p>
    <w:p w14:paraId="5B8A7D31">
      <w:pPr>
        <w:pStyle w:val="7"/>
        <w:spacing w:before="4"/>
        <w:jc w:val="both"/>
        <w:rPr>
          <w:rStyle w:val="5"/>
          <w:rFonts w:hint="default"/>
          <w:sz w:val="24"/>
          <w:szCs w:val="24"/>
        </w:rPr>
      </w:pPr>
    </w:p>
    <w:p w14:paraId="4221768C">
      <w:pPr>
        <w:pStyle w:val="7"/>
        <w:spacing w:before="4"/>
        <w:jc w:val="both"/>
        <w:rPr>
          <w:rStyle w:val="5"/>
          <w:rFonts w:hint="default"/>
          <w:sz w:val="24"/>
          <w:szCs w:val="24"/>
        </w:rPr>
      </w:pPr>
    </w:p>
    <w:p w14:paraId="0F6A8FFC">
      <w:pPr>
        <w:pStyle w:val="7"/>
        <w:spacing w:before="4"/>
        <w:jc w:val="both"/>
        <w:rPr>
          <w:rStyle w:val="5"/>
          <w:rFonts w:hint="default"/>
          <w:sz w:val="24"/>
          <w:szCs w:val="24"/>
        </w:rPr>
      </w:pPr>
    </w:p>
    <w:p w14:paraId="03EF4AD2">
      <w:pPr>
        <w:pStyle w:val="7"/>
        <w:spacing w:before="4"/>
        <w:jc w:val="both"/>
        <w:rPr>
          <w:rStyle w:val="5"/>
          <w:rFonts w:hint="default"/>
          <w:sz w:val="24"/>
          <w:szCs w:val="24"/>
        </w:rPr>
      </w:pPr>
    </w:p>
    <w:p w14:paraId="2998CC2A">
      <w:pPr>
        <w:pStyle w:val="7"/>
        <w:spacing w:before="4"/>
        <w:jc w:val="both"/>
        <w:rPr>
          <w:rStyle w:val="5"/>
          <w:rFonts w:hint="default"/>
          <w:sz w:val="24"/>
          <w:szCs w:val="24"/>
        </w:rPr>
      </w:pPr>
    </w:p>
    <w:p w14:paraId="667673FE">
      <w:pPr>
        <w:pStyle w:val="7"/>
        <w:spacing w:before="4"/>
        <w:jc w:val="both"/>
        <w:rPr>
          <w:rStyle w:val="5"/>
          <w:rFonts w:hint="default"/>
          <w:sz w:val="24"/>
          <w:szCs w:val="24"/>
        </w:rPr>
      </w:pPr>
    </w:p>
    <w:p w14:paraId="52621F37">
      <w:pPr>
        <w:pStyle w:val="7"/>
        <w:spacing w:before="4"/>
        <w:jc w:val="both"/>
        <w:rPr>
          <w:rStyle w:val="5"/>
          <w:rFonts w:hint="default"/>
          <w:sz w:val="24"/>
          <w:szCs w:val="24"/>
        </w:rPr>
      </w:pPr>
    </w:p>
    <w:p w14:paraId="5EA464FD">
      <w:pPr>
        <w:pStyle w:val="7"/>
        <w:spacing w:before="4"/>
        <w:jc w:val="both"/>
        <w:rPr>
          <w:rStyle w:val="5"/>
          <w:rFonts w:hint="default"/>
          <w:sz w:val="24"/>
          <w:szCs w:val="24"/>
        </w:rPr>
      </w:pPr>
    </w:p>
    <w:p w14:paraId="7FEF48B2">
      <w:pPr>
        <w:pStyle w:val="7"/>
        <w:spacing w:before="4"/>
        <w:jc w:val="both"/>
        <w:rPr>
          <w:rStyle w:val="5"/>
          <w:rFonts w:hint="default"/>
          <w:sz w:val="24"/>
          <w:szCs w:val="24"/>
        </w:rPr>
      </w:pPr>
    </w:p>
    <w:p w14:paraId="7360BEE9">
      <w:pPr>
        <w:pStyle w:val="7"/>
        <w:spacing w:before="4"/>
        <w:jc w:val="both"/>
        <w:rPr>
          <w:rStyle w:val="5"/>
          <w:rFonts w:hint="default"/>
          <w:sz w:val="24"/>
          <w:szCs w:val="24"/>
        </w:rPr>
      </w:pPr>
    </w:p>
    <w:p w14:paraId="314C8399">
      <w:pPr>
        <w:pStyle w:val="7"/>
        <w:spacing w:before="4"/>
        <w:jc w:val="both"/>
        <w:rPr>
          <w:rStyle w:val="5"/>
          <w:rFonts w:hint="default"/>
          <w:sz w:val="24"/>
          <w:szCs w:val="24"/>
        </w:rPr>
      </w:pPr>
    </w:p>
    <w:p w14:paraId="352D9149">
      <w:pPr>
        <w:pStyle w:val="7"/>
        <w:spacing w:before="4"/>
        <w:jc w:val="both"/>
        <w:rPr>
          <w:rStyle w:val="5"/>
          <w:rFonts w:hint="default"/>
          <w:sz w:val="24"/>
          <w:szCs w:val="24"/>
        </w:rPr>
      </w:pPr>
    </w:p>
    <w:p w14:paraId="1E2BF044">
      <w:pPr>
        <w:pStyle w:val="7"/>
        <w:spacing w:before="4"/>
        <w:jc w:val="both"/>
        <w:rPr>
          <w:rStyle w:val="5"/>
          <w:rFonts w:hint="default"/>
          <w:sz w:val="24"/>
          <w:szCs w:val="24"/>
        </w:rPr>
      </w:pPr>
    </w:p>
    <w:p w14:paraId="6E277E2F">
      <w:pPr>
        <w:pStyle w:val="7"/>
        <w:spacing w:before="4"/>
        <w:jc w:val="both"/>
        <w:rPr>
          <w:rStyle w:val="5"/>
          <w:rFonts w:hint="default"/>
          <w:sz w:val="24"/>
          <w:szCs w:val="24"/>
        </w:rPr>
      </w:pPr>
    </w:p>
    <w:p w14:paraId="5CA498A8">
      <w:pPr>
        <w:pStyle w:val="7"/>
        <w:spacing w:before="4"/>
        <w:jc w:val="both"/>
        <w:rPr>
          <w:rStyle w:val="5"/>
          <w:rFonts w:hint="default"/>
          <w:sz w:val="24"/>
          <w:szCs w:val="24"/>
        </w:rPr>
      </w:pPr>
    </w:p>
    <w:p w14:paraId="2563BEF4">
      <w:pPr>
        <w:pStyle w:val="7"/>
        <w:spacing w:before="4"/>
        <w:jc w:val="both"/>
        <w:rPr>
          <w:rStyle w:val="5"/>
          <w:rFonts w:hint="default"/>
          <w:sz w:val="24"/>
          <w:szCs w:val="24"/>
        </w:rPr>
      </w:pPr>
    </w:p>
    <w:p w14:paraId="04582A5E">
      <w:pPr>
        <w:pStyle w:val="7"/>
        <w:spacing w:before="4"/>
        <w:jc w:val="both"/>
        <w:rPr>
          <w:rStyle w:val="5"/>
          <w:rFonts w:hint="default"/>
          <w:sz w:val="24"/>
          <w:szCs w:val="24"/>
        </w:rPr>
      </w:pPr>
    </w:p>
    <w:p w14:paraId="145AA117">
      <w:pPr>
        <w:pStyle w:val="7"/>
        <w:spacing w:before="4"/>
        <w:jc w:val="both"/>
        <w:rPr>
          <w:rStyle w:val="5"/>
          <w:rFonts w:hint="default"/>
          <w:sz w:val="24"/>
          <w:szCs w:val="24"/>
        </w:rPr>
      </w:pPr>
    </w:p>
    <w:p w14:paraId="621867EC">
      <w:pPr>
        <w:pStyle w:val="7"/>
        <w:spacing w:before="4"/>
        <w:jc w:val="both"/>
        <w:rPr>
          <w:rStyle w:val="5"/>
          <w:rFonts w:hint="default"/>
          <w:sz w:val="24"/>
          <w:szCs w:val="24"/>
        </w:rPr>
      </w:pPr>
    </w:p>
    <w:p w14:paraId="6092711C">
      <w:pPr>
        <w:pStyle w:val="7"/>
        <w:spacing w:before="4"/>
        <w:jc w:val="both"/>
        <w:rPr>
          <w:rStyle w:val="5"/>
          <w:rFonts w:hint="default"/>
          <w:sz w:val="24"/>
          <w:szCs w:val="24"/>
        </w:rPr>
      </w:pPr>
    </w:p>
    <w:p w14:paraId="7E968A60">
      <w:pPr>
        <w:pStyle w:val="7"/>
        <w:spacing w:before="4"/>
        <w:jc w:val="both"/>
        <w:rPr>
          <w:rStyle w:val="5"/>
          <w:rFonts w:hint="default"/>
          <w:sz w:val="24"/>
          <w:szCs w:val="24"/>
        </w:rPr>
      </w:pPr>
    </w:p>
    <w:p w14:paraId="42F7801C">
      <w:pPr>
        <w:pStyle w:val="7"/>
        <w:spacing w:before="4"/>
        <w:jc w:val="both"/>
        <w:rPr>
          <w:rStyle w:val="5"/>
          <w:rFonts w:hint="default"/>
          <w:sz w:val="24"/>
          <w:szCs w:val="24"/>
        </w:rPr>
      </w:pPr>
    </w:p>
    <w:p w14:paraId="0F77F079">
      <w:pPr>
        <w:pStyle w:val="7"/>
        <w:spacing w:before="4"/>
        <w:jc w:val="both"/>
        <w:rPr>
          <w:rStyle w:val="5"/>
          <w:rFonts w:hint="default"/>
          <w:sz w:val="24"/>
          <w:szCs w:val="24"/>
        </w:rPr>
      </w:pPr>
    </w:p>
    <w:p w14:paraId="5BE8B9F8">
      <w:pPr>
        <w:pStyle w:val="7"/>
        <w:spacing w:before="4"/>
        <w:jc w:val="both"/>
        <w:rPr>
          <w:rStyle w:val="5"/>
          <w:rFonts w:hint="default"/>
          <w:sz w:val="24"/>
          <w:szCs w:val="24"/>
        </w:rPr>
      </w:pPr>
    </w:p>
    <w:p w14:paraId="162F4281">
      <w:pPr>
        <w:pStyle w:val="7"/>
        <w:spacing w:before="4"/>
        <w:jc w:val="both"/>
        <w:rPr>
          <w:rStyle w:val="5"/>
          <w:rFonts w:hint="default"/>
          <w:sz w:val="24"/>
          <w:szCs w:val="24"/>
        </w:rPr>
      </w:pPr>
    </w:p>
    <w:p w14:paraId="45D0EBD7">
      <w:pPr>
        <w:pStyle w:val="7"/>
        <w:spacing w:before="4"/>
        <w:jc w:val="both"/>
        <w:rPr>
          <w:rStyle w:val="5"/>
          <w:rFonts w:hint="default"/>
          <w:sz w:val="24"/>
          <w:szCs w:val="24"/>
        </w:rPr>
      </w:pPr>
    </w:p>
    <w:p w14:paraId="7CE2E019">
      <w:pPr>
        <w:pStyle w:val="7"/>
        <w:spacing w:before="4"/>
        <w:jc w:val="both"/>
        <w:rPr>
          <w:rStyle w:val="5"/>
          <w:rFonts w:hint="default"/>
          <w:sz w:val="24"/>
          <w:szCs w:val="24"/>
        </w:rPr>
      </w:pPr>
    </w:p>
    <w:p w14:paraId="6FB1B8F6">
      <w:pPr>
        <w:pStyle w:val="7"/>
        <w:spacing w:before="4"/>
        <w:jc w:val="both"/>
        <w:rPr>
          <w:rStyle w:val="5"/>
          <w:rFonts w:hint="default"/>
          <w:sz w:val="24"/>
          <w:szCs w:val="24"/>
        </w:rPr>
      </w:pPr>
    </w:p>
    <w:p w14:paraId="151F3DC4">
      <w:pPr>
        <w:pStyle w:val="7"/>
        <w:spacing w:before="4"/>
        <w:jc w:val="both"/>
        <w:rPr>
          <w:rStyle w:val="5"/>
          <w:rFonts w:hint="default"/>
          <w:sz w:val="24"/>
          <w:szCs w:val="24"/>
        </w:rPr>
      </w:pPr>
    </w:p>
    <w:p w14:paraId="2704FDD7">
      <w:pPr>
        <w:pStyle w:val="7"/>
        <w:spacing w:before="4"/>
        <w:jc w:val="both"/>
        <w:rPr>
          <w:rStyle w:val="5"/>
          <w:rFonts w:hint="default"/>
          <w:sz w:val="24"/>
          <w:szCs w:val="24"/>
        </w:rPr>
      </w:pPr>
    </w:p>
    <w:p w14:paraId="17B059C0">
      <w:pPr>
        <w:pStyle w:val="7"/>
        <w:spacing w:before="4"/>
        <w:jc w:val="both"/>
        <w:rPr>
          <w:rStyle w:val="5"/>
          <w:rFonts w:hint="default"/>
          <w:sz w:val="24"/>
          <w:szCs w:val="24"/>
        </w:rPr>
      </w:pPr>
    </w:p>
    <w:p w14:paraId="15B32625">
      <w:pPr>
        <w:pStyle w:val="7"/>
        <w:spacing w:before="4"/>
        <w:jc w:val="both"/>
        <w:rPr>
          <w:rStyle w:val="5"/>
          <w:rFonts w:hint="default"/>
          <w:sz w:val="24"/>
          <w:szCs w:val="24"/>
        </w:rPr>
      </w:pPr>
    </w:p>
    <w:p w14:paraId="503ECA51">
      <w:pPr>
        <w:pStyle w:val="7"/>
        <w:spacing w:before="4"/>
        <w:jc w:val="both"/>
        <w:rPr>
          <w:rStyle w:val="5"/>
          <w:rFonts w:hint="default"/>
          <w:sz w:val="24"/>
          <w:szCs w:val="24"/>
        </w:rPr>
      </w:pPr>
    </w:p>
    <w:p w14:paraId="374870C7">
      <w:pPr>
        <w:pStyle w:val="7"/>
        <w:spacing w:before="4"/>
        <w:jc w:val="both"/>
        <w:rPr>
          <w:rStyle w:val="5"/>
          <w:rFonts w:hint="default"/>
          <w:sz w:val="24"/>
          <w:szCs w:val="24"/>
        </w:rPr>
      </w:pPr>
    </w:p>
    <w:p w14:paraId="20E3A042">
      <w:pPr>
        <w:pStyle w:val="7"/>
        <w:spacing w:before="4"/>
        <w:jc w:val="both"/>
        <w:rPr>
          <w:rStyle w:val="5"/>
          <w:rFonts w:hint="default"/>
          <w:sz w:val="24"/>
          <w:szCs w:val="24"/>
          <w:lang w:val="en-IN"/>
        </w:rPr>
      </w:pPr>
      <w:r>
        <w:rPr>
          <w:rStyle w:val="5"/>
          <w:rFonts w:hint="default"/>
          <w:sz w:val="24"/>
          <w:szCs w:val="24"/>
        </w:rPr>
        <w:t xml:space="preserve"> REFERENCES</w:t>
      </w:r>
      <w:r>
        <w:rPr>
          <w:rStyle w:val="5"/>
          <w:rFonts w:hint="default"/>
          <w:sz w:val="24"/>
          <w:szCs w:val="24"/>
          <w:lang w:val="en-IN"/>
        </w:rPr>
        <w:t>:</w:t>
      </w:r>
    </w:p>
    <w:p w14:paraId="2B3407D3">
      <w:pPr>
        <w:pStyle w:val="7"/>
        <w:spacing w:before="4"/>
        <w:jc w:val="both"/>
        <w:rPr>
          <w:rStyle w:val="5"/>
          <w:rFonts w:hint="default"/>
          <w:sz w:val="24"/>
          <w:szCs w:val="24"/>
        </w:rPr>
      </w:pPr>
    </w:p>
    <w:p w14:paraId="45725D3A">
      <w:pPr>
        <w:pStyle w:val="7"/>
        <w:spacing w:before="4"/>
        <w:jc w:val="both"/>
        <w:rPr>
          <w:rStyle w:val="5"/>
          <w:rFonts w:hint="default"/>
          <w:sz w:val="24"/>
          <w:szCs w:val="24"/>
        </w:rPr>
      </w:pPr>
      <w:r>
        <w:rPr>
          <w:rStyle w:val="5"/>
          <w:rFonts w:hint="default"/>
          <w:sz w:val="24"/>
          <w:szCs w:val="24"/>
        </w:rPr>
        <w:t>[1] J. Han, M. Kamber, and J. Pei, Data Mining: Concepts and Techniques, Morgan Kaufmann, 2011.</w:t>
      </w:r>
      <w:r>
        <w:rPr>
          <w:rStyle w:val="5"/>
          <w:rFonts w:hint="default"/>
          <w:sz w:val="24"/>
          <w:szCs w:val="24"/>
        </w:rPr>
        <w:br w:type="textWrapping"/>
      </w:r>
      <w:r>
        <w:rPr>
          <w:rStyle w:val="5"/>
          <w:rFonts w:hint="default"/>
          <w:sz w:val="24"/>
          <w:szCs w:val="24"/>
        </w:rPr>
        <w:t>[2] T. Mitchell, Machine Learning, McGraw-Hill, 1997.</w:t>
      </w:r>
      <w:r>
        <w:rPr>
          <w:rStyle w:val="5"/>
          <w:rFonts w:hint="default"/>
          <w:sz w:val="24"/>
          <w:szCs w:val="24"/>
        </w:rPr>
        <w:br w:type="textWrapping"/>
      </w:r>
      <w:r>
        <w:rPr>
          <w:rStyle w:val="5"/>
          <w:rFonts w:hint="default"/>
          <w:sz w:val="24"/>
          <w:szCs w:val="24"/>
        </w:rPr>
        <w:t>[3] C. C. Aggarwal, Recommender Systems: The Textbook, Springer, 2016.</w:t>
      </w:r>
      <w:r>
        <w:rPr>
          <w:rStyle w:val="5"/>
          <w:rFonts w:hint="default"/>
          <w:sz w:val="24"/>
          <w:szCs w:val="24"/>
        </w:rPr>
        <w:br w:type="textWrapping"/>
      </w:r>
      <w:r>
        <w:rPr>
          <w:rStyle w:val="5"/>
          <w:rFonts w:hint="default"/>
          <w:sz w:val="24"/>
          <w:szCs w:val="24"/>
        </w:rPr>
        <w:t>[4] F. Ricci, L. Rokach, and B. Shapira, Recommender Systems Handbook, Springer, 2015.</w:t>
      </w:r>
      <w:r>
        <w:rPr>
          <w:rStyle w:val="5"/>
          <w:rFonts w:hint="default"/>
          <w:sz w:val="24"/>
          <w:szCs w:val="24"/>
        </w:rPr>
        <w:br w:type="textWrapping"/>
      </w:r>
      <w:r>
        <w:rPr>
          <w:rStyle w:val="5"/>
          <w:rFonts w:hint="default"/>
          <w:sz w:val="24"/>
          <w:szCs w:val="24"/>
        </w:rPr>
        <w:t>[5] K. P. Murphy, Machine Learning: A Probabilistic Perspective, MIT Press, 2012.</w:t>
      </w:r>
      <w:r>
        <w:rPr>
          <w:rStyle w:val="5"/>
          <w:rFonts w:hint="default"/>
          <w:sz w:val="24"/>
          <w:szCs w:val="24"/>
        </w:rPr>
        <w:br w:type="textWrapping"/>
      </w:r>
      <w:r>
        <w:rPr>
          <w:rStyle w:val="5"/>
          <w:rFonts w:hint="default"/>
          <w:sz w:val="24"/>
          <w:szCs w:val="24"/>
        </w:rPr>
        <w:t>[6] I. Goodfellow, Y. Bengio, and A. Courville, Deep Learning, MIT Press, 2016.</w:t>
      </w:r>
      <w:r>
        <w:rPr>
          <w:rStyle w:val="5"/>
          <w:rFonts w:hint="default"/>
          <w:sz w:val="24"/>
          <w:szCs w:val="24"/>
        </w:rPr>
        <w:br w:type="textWrapping"/>
      </w:r>
      <w:r>
        <w:rPr>
          <w:rStyle w:val="5"/>
          <w:rFonts w:hint="default"/>
          <w:sz w:val="24"/>
          <w:szCs w:val="24"/>
        </w:rPr>
        <w:t>[7] S. Russell and P. Norvig, Artificial Intelligence: A Modern Approach, Pearson, 2020.</w:t>
      </w:r>
      <w:r>
        <w:rPr>
          <w:rStyle w:val="5"/>
          <w:rFonts w:hint="default"/>
          <w:sz w:val="24"/>
          <w:szCs w:val="24"/>
        </w:rPr>
        <w:br w:type="textWrapping"/>
      </w:r>
      <w:r>
        <w:rPr>
          <w:rStyle w:val="5"/>
          <w:rFonts w:hint="default"/>
          <w:sz w:val="24"/>
          <w:szCs w:val="24"/>
        </w:rPr>
        <w:t>[8] A. Géron, Hands-On Machine Learning with Scikit-Learn, Keras, and TensorFlow, O'Reilly Media, 2019.</w:t>
      </w:r>
      <w:r>
        <w:rPr>
          <w:rStyle w:val="5"/>
          <w:rFonts w:hint="default"/>
          <w:sz w:val="24"/>
          <w:szCs w:val="24"/>
        </w:rPr>
        <w:br w:type="textWrapping"/>
      </w:r>
      <w:r>
        <w:rPr>
          <w:rStyle w:val="5"/>
          <w:rFonts w:hint="default"/>
          <w:sz w:val="24"/>
          <w:szCs w:val="24"/>
        </w:rPr>
        <w:t>[9] J. Leskovec, A. Rajaraman, and J. Ullman, Mining of Massive Datasets, Cambridge University Press, 2020.</w:t>
      </w:r>
      <w:r>
        <w:rPr>
          <w:rStyle w:val="5"/>
          <w:rFonts w:hint="default"/>
          <w:sz w:val="24"/>
          <w:szCs w:val="24"/>
        </w:rPr>
        <w:br w:type="textWrapping"/>
      </w:r>
      <w:r>
        <w:rPr>
          <w:rStyle w:val="5"/>
          <w:rFonts w:hint="default"/>
          <w:sz w:val="24"/>
          <w:szCs w:val="24"/>
        </w:rPr>
        <w:t>[10] B. Sarwar, G. Karypis, J. Konstan, and J. Riedl, Item-Based Collaborative Filtering Recommendation Algorithms, ACM Press, 2001.</w:t>
      </w:r>
      <w:r>
        <w:rPr>
          <w:rStyle w:val="5"/>
          <w:rFonts w:hint="default"/>
          <w:sz w:val="24"/>
          <w:szCs w:val="24"/>
        </w:rPr>
        <w:br w:type="textWrapping"/>
      </w:r>
      <w:r>
        <w:rPr>
          <w:rStyle w:val="5"/>
          <w:rFonts w:hint="default"/>
          <w:sz w:val="24"/>
          <w:szCs w:val="24"/>
        </w:rPr>
        <w:t>[11] P. Resnick and H. R. Varian, Recommender Systems, Communications of the ACM, 1997.</w:t>
      </w:r>
      <w:r>
        <w:rPr>
          <w:rStyle w:val="5"/>
          <w:rFonts w:hint="default"/>
          <w:sz w:val="24"/>
          <w:szCs w:val="24"/>
        </w:rPr>
        <w:br w:type="textWrapping"/>
      </w:r>
      <w:r>
        <w:rPr>
          <w:rStyle w:val="5"/>
          <w:rFonts w:hint="default"/>
          <w:sz w:val="24"/>
          <w:szCs w:val="24"/>
        </w:rPr>
        <w:t>[12] X. Su and T. M. Khoshgoftaar, A Survey of Collaborative Filtering Techniques, Advances in Artificial Intelligence, 2009.</w:t>
      </w:r>
      <w:r>
        <w:rPr>
          <w:rStyle w:val="5"/>
          <w:rFonts w:hint="default"/>
          <w:sz w:val="24"/>
          <w:szCs w:val="24"/>
        </w:rPr>
        <w:br w:type="textWrapping"/>
      </w:r>
      <w:r>
        <w:rPr>
          <w:rStyle w:val="5"/>
          <w:rFonts w:hint="default"/>
          <w:sz w:val="24"/>
          <w:szCs w:val="24"/>
        </w:rPr>
        <w:t>[13] Y. Koren, R. Bell, and C. Volinsky, Matrix Factorization Techniques for Recommender Systems, IEEE Computer, 2009.</w:t>
      </w:r>
      <w:r>
        <w:rPr>
          <w:rStyle w:val="5"/>
          <w:rFonts w:hint="default"/>
          <w:sz w:val="24"/>
          <w:szCs w:val="24"/>
        </w:rPr>
        <w:br w:type="textWrapping"/>
      </w:r>
      <w:r>
        <w:rPr>
          <w:rStyle w:val="5"/>
          <w:rFonts w:hint="default"/>
          <w:sz w:val="24"/>
          <w:szCs w:val="24"/>
        </w:rPr>
        <w:t>[14] D. Goldberg, D. Nichols, B. M. Oki, and D. Terry, Using Collaborative Filtering to Weave an Information Tapestry, Communications of the ACM, 1992.</w:t>
      </w:r>
      <w:r>
        <w:rPr>
          <w:rStyle w:val="5"/>
          <w:rFonts w:hint="default"/>
          <w:sz w:val="24"/>
          <w:szCs w:val="24"/>
        </w:rPr>
        <w:br w:type="textWrapping"/>
      </w:r>
      <w:r>
        <w:rPr>
          <w:rStyle w:val="5"/>
          <w:rFonts w:hint="default"/>
          <w:sz w:val="24"/>
          <w:szCs w:val="24"/>
        </w:rPr>
        <w:t>[15] M. Deshpande and G. Karypis, Item-Based Top-N Recommendation Algorithms, ACM Transactions on Information Systems, 2004.</w:t>
      </w:r>
    </w:p>
    <w:p w14:paraId="7321A263">
      <w:pPr>
        <w:pStyle w:val="7"/>
        <w:spacing w:before="4"/>
        <w:jc w:val="both"/>
        <w:rPr>
          <w:rStyle w:val="5"/>
          <w:rFonts w:hint="default"/>
          <w:sz w:val="24"/>
          <w:szCs w:val="24"/>
        </w:rPr>
      </w:pPr>
    </w:p>
    <w:sectPr>
      <w:footerReference r:id="rId4" w:type="default"/>
      <w:pgSz w:w="11920" w:h="16850"/>
      <w:pgMar w:top="1940" w:right="1133" w:bottom="280" w:left="1275" w:header="0" w:footer="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4887">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3666490</wp:posOffset>
              </wp:positionH>
              <wp:positionV relativeFrom="page">
                <wp:posOffset>9933940</wp:posOffset>
              </wp:positionV>
              <wp:extent cx="142875" cy="165735"/>
              <wp:effectExtent l="0" t="0" r="0" b="0"/>
              <wp:wrapNone/>
              <wp:docPr id="4097" name="Textbox 1"/>
              <wp:cNvGraphicFramePr/>
              <a:graphic xmlns:a="http://schemas.openxmlformats.org/drawingml/2006/main">
                <a:graphicData uri="http://schemas.microsoft.com/office/word/2010/wordprocessingShape">
                  <wps:wsp>
                    <wps:cNvSpPr/>
                    <wps:spPr>
                      <a:xfrm>
                        <a:off x="0" y="0"/>
                        <a:ext cx="142875" cy="165734"/>
                      </a:xfrm>
                      <a:prstGeom prst="rect">
                        <a:avLst/>
                      </a:prstGeom>
                    </wps:spPr>
                    <wps:txbx>
                      <w:txbxContent>
                        <w:p w14:paraId="7E342266">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a:noAutofit/>
                    </wps:bodyPr>
                  </wps:wsp>
                </a:graphicData>
              </a:graphic>
            </wp:anchor>
          </w:drawing>
        </mc:Choice>
        <mc:Fallback>
          <w:pict>
            <v:rect id="Textbox 1" o:spid="_x0000_s1026" o:spt="1" style="position:absolute;left:0pt;margin-left:288.7pt;margin-top:782.2pt;height:13.05pt;width:11.25pt;mso-position-horizontal-relative:page;mso-position-vertical-relative:page;z-index:-251657216;mso-width-relative:page;mso-height-relative:page;" filled="f" stroked="f" coordsize="21600,21600" o:gfxdata="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ORTKu3AAA&#10;AA0BAAAPAAAAAAAAAAEAIAAAACIAAABkcnMvZG93bnJldi54bWxQSwECFAAUAAAACACHTuJA/IJT&#10;VKgBAABhAwAADgAAAAAAAAABACAAAAArAQAAZHJzL2Uyb0RvYy54bWxQSwUGAAAAAAYABgBZAQAA&#10;RQUAAAAA&#10;">
              <v:fill on="f" focussize="0,0"/>
              <v:stroke on="f"/>
              <v:imagedata o:title=""/>
              <o:lock v:ext="edit" aspectratio="f"/>
              <v:textbox inset="0mm,0mm,0mm,0mm">
                <w:txbxContent>
                  <w:p w14:paraId="7E342266">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86D63">
    <w:pPr>
      <w:pStyle w:val="7"/>
      <w:spacing w:line="14" w:lineRule="auto"/>
      <w:rPr>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0000001"/>
    <w:multiLevelType w:val="multilevel"/>
    <w:tmpl w:val="000000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000002"/>
    <w:multiLevelType w:val="multilevel"/>
    <w:tmpl w:val="000000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000003"/>
    <w:multiLevelType w:val="multilevel"/>
    <w:tmpl w:val="00000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000004"/>
    <w:multiLevelType w:val="multilevel"/>
    <w:tmpl w:val="00000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000005"/>
    <w:multiLevelType w:val="multilevel"/>
    <w:tmpl w:val="000000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000006"/>
    <w:multiLevelType w:val="multilevel"/>
    <w:tmpl w:val="00000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0000007"/>
    <w:multiLevelType w:val="multilevel"/>
    <w:tmpl w:val="000000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000008"/>
    <w:multiLevelType w:val="multilevel"/>
    <w:tmpl w:val="000000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000009"/>
    <w:multiLevelType w:val="multilevel"/>
    <w:tmpl w:val="000000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000000A"/>
    <w:multiLevelType w:val="multilevel"/>
    <w:tmpl w:val="000000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000000B"/>
    <w:multiLevelType w:val="multilevel"/>
    <w:tmpl w:val="000000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000000C"/>
    <w:multiLevelType w:val="multilevel"/>
    <w:tmpl w:val="000000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000000D"/>
    <w:multiLevelType w:val="multilevel"/>
    <w:tmpl w:val="000000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000000E"/>
    <w:multiLevelType w:val="multilevel"/>
    <w:tmpl w:val="000000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000000F"/>
    <w:multiLevelType w:val="multilevel"/>
    <w:tmpl w:val="00000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0000010"/>
    <w:multiLevelType w:val="multilevel"/>
    <w:tmpl w:val="00000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0000011"/>
    <w:multiLevelType w:val="multilevel"/>
    <w:tmpl w:val="000000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0000012"/>
    <w:multiLevelType w:val="multilevel"/>
    <w:tmpl w:val="00000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0000013"/>
    <w:multiLevelType w:val="multilevel"/>
    <w:tmpl w:val="00000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0000014"/>
    <w:multiLevelType w:val="multilevel"/>
    <w:tmpl w:val="000000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0000015"/>
    <w:multiLevelType w:val="multilevel"/>
    <w:tmpl w:val="000000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0000016"/>
    <w:multiLevelType w:val="multilevel"/>
    <w:tmpl w:val="000000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0000017"/>
    <w:multiLevelType w:val="multilevel"/>
    <w:tmpl w:val="000000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0000018"/>
    <w:multiLevelType w:val="multilevel"/>
    <w:tmpl w:val="00000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00000019"/>
    <w:multiLevelType w:val="multilevel"/>
    <w:tmpl w:val="000000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000001A"/>
    <w:multiLevelType w:val="multilevel"/>
    <w:tmpl w:val="000000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0000001B"/>
    <w:multiLevelType w:val="multilevel"/>
    <w:tmpl w:val="000000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000001C"/>
    <w:multiLevelType w:val="multilevel"/>
    <w:tmpl w:val="00000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000001D"/>
    <w:multiLevelType w:val="multilevel"/>
    <w:tmpl w:val="0000001D"/>
    <w:lvl w:ilvl="0" w:tentative="0">
      <w:start w:val="1"/>
      <w:numFmt w:val="decimal"/>
      <w:lvlText w:val="%1"/>
      <w:lvlJc w:val="left"/>
      <w:pPr>
        <w:ind w:left="480" w:hanging="48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30">
    <w:nsid w:val="0000001E"/>
    <w:multiLevelType w:val="multilevel"/>
    <w:tmpl w:val="00000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0000001F"/>
    <w:multiLevelType w:val="multilevel"/>
    <w:tmpl w:val="000000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0000020"/>
    <w:multiLevelType w:val="multilevel"/>
    <w:tmpl w:val="000000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9"/>
  </w:num>
  <w:num w:numId="2">
    <w:abstractNumId w:val="8"/>
  </w:num>
  <w:num w:numId="3">
    <w:abstractNumId w:val="22"/>
  </w:num>
  <w:num w:numId="4">
    <w:abstractNumId w:val="27"/>
  </w:num>
  <w:num w:numId="5">
    <w:abstractNumId w:val="3"/>
  </w:num>
  <w:num w:numId="6">
    <w:abstractNumId w:val="12"/>
  </w:num>
  <w:num w:numId="7">
    <w:abstractNumId w:val="5"/>
  </w:num>
  <w:num w:numId="8">
    <w:abstractNumId w:val="6"/>
  </w:num>
  <w:num w:numId="9">
    <w:abstractNumId w:val="32"/>
  </w:num>
  <w:num w:numId="10">
    <w:abstractNumId w:val="13"/>
  </w:num>
  <w:num w:numId="11">
    <w:abstractNumId w:val="2"/>
  </w:num>
  <w:num w:numId="12">
    <w:abstractNumId w:val="15"/>
  </w:num>
  <w:num w:numId="13">
    <w:abstractNumId w:val="7"/>
  </w:num>
  <w:num w:numId="14">
    <w:abstractNumId w:val="20"/>
  </w:num>
  <w:num w:numId="15">
    <w:abstractNumId w:val="1"/>
  </w:num>
  <w:num w:numId="16">
    <w:abstractNumId w:val="25"/>
  </w:num>
  <w:num w:numId="17">
    <w:abstractNumId w:val="19"/>
  </w:num>
  <w:num w:numId="18">
    <w:abstractNumId w:val="16"/>
  </w:num>
  <w:num w:numId="19">
    <w:abstractNumId w:val="30"/>
  </w:num>
  <w:num w:numId="20">
    <w:abstractNumId w:val="26"/>
  </w:num>
  <w:num w:numId="21">
    <w:abstractNumId w:val="18"/>
  </w:num>
  <w:num w:numId="22">
    <w:abstractNumId w:val="14"/>
  </w:num>
  <w:num w:numId="23">
    <w:abstractNumId w:val="11"/>
  </w:num>
  <w:num w:numId="24">
    <w:abstractNumId w:val="17"/>
  </w:num>
  <w:num w:numId="25">
    <w:abstractNumId w:val="28"/>
  </w:num>
  <w:num w:numId="26">
    <w:abstractNumId w:val="9"/>
  </w:num>
  <w:num w:numId="27">
    <w:abstractNumId w:val="23"/>
  </w:num>
  <w:num w:numId="28">
    <w:abstractNumId w:val="24"/>
  </w:num>
  <w:num w:numId="29">
    <w:abstractNumId w:val="10"/>
  </w:num>
  <w:num w:numId="30">
    <w:abstractNumId w:val="31"/>
  </w:num>
  <w:num w:numId="31">
    <w:abstractNumId w:val="4"/>
  </w:num>
  <w:num w:numId="32">
    <w:abstractNumId w:val="0"/>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514F32"/>
    <w:rsid w:val="1B057F61"/>
    <w:rsid w:val="410A4D88"/>
    <w:rsid w:val="6AFE55D6"/>
    <w:rsid w:val="704D64E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0" w:right="134"/>
      <w:jc w:val="center"/>
      <w:outlineLvl w:val="0"/>
    </w:pPr>
    <w:rPr>
      <w:b/>
      <w:bCs/>
      <w:sz w:val="28"/>
      <w:szCs w:val="28"/>
      <w:u w:val="single" w:color="000000"/>
    </w:rPr>
  </w:style>
  <w:style w:type="paragraph" w:styleId="3">
    <w:name w:val="heading 2"/>
    <w:basedOn w:val="1"/>
    <w:qFormat/>
    <w:uiPriority w:val="9"/>
    <w:pPr>
      <w:spacing w:before="1"/>
      <w:ind w:left="1"/>
      <w:outlineLvl w:val="1"/>
    </w:pPr>
    <w:rPr>
      <w:sz w:val="24"/>
      <w:szCs w:val="24"/>
    </w:rPr>
  </w:style>
  <w:style w:type="paragraph" w:styleId="4">
    <w:name w:val="heading 3"/>
    <w:basedOn w:val="1"/>
    <w:next w:val="1"/>
    <w:link w:val="18"/>
    <w:qFormat/>
    <w:uiPriority w:val="9"/>
    <w:pPr>
      <w:keepNext/>
      <w:keepLines/>
      <w:spacing w:before="40"/>
      <w:outlineLvl w:val="2"/>
    </w:pPr>
    <w:rPr>
      <w:rFonts w:ascii="Cambria" w:hAnsi="Cambria" w:eastAsia="SimSun" w:cs="SimSun"/>
      <w:color w:val="254061"/>
      <w:sz w:val="24"/>
      <w:szCs w:val="24"/>
    </w:rPr>
  </w:style>
  <w:style w:type="character" w:default="1" w:styleId="5">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footer"/>
    <w:basedOn w:val="1"/>
    <w:link w:val="17"/>
    <w:qFormat/>
    <w:uiPriority w:val="99"/>
    <w:pPr>
      <w:tabs>
        <w:tab w:val="center" w:pos="4513"/>
        <w:tab w:val="right" w:pos="9026"/>
      </w:tabs>
    </w:pPr>
  </w:style>
  <w:style w:type="paragraph" w:styleId="9">
    <w:name w:val="header"/>
    <w:basedOn w:val="1"/>
    <w:link w:val="16"/>
    <w:qFormat/>
    <w:uiPriority w:val="99"/>
    <w:pPr>
      <w:tabs>
        <w:tab w:val="center" w:pos="4513"/>
        <w:tab w:val="right" w:pos="9026"/>
      </w:tabs>
    </w:pPr>
  </w:style>
  <w:style w:type="paragraph" w:styleId="10">
    <w:name w:val="Normal (Web)"/>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rPr>
  </w:style>
  <w:style w:type="character" w:styleId="11">
    <w:name w:val="Strong"/>
    <w:basedOn w:val="5"/>
    <w:qFormat/>
    <w:uiPriority w:val="22"/>
    <w:rPr>
      <w:b/>
      <w:bCs/>
    </w:rPr>
  </w:style>
  <w:style w:type="table" w:styleId="12">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style>
  <w:style w:type="paragraph" w:customStyle="1" w:styleId="14">
    <w:name w:val="Table Paragraph"/>
    <w:basedOn w:val="1"/>
    <w:qFormat/>
    <w:uiPriority w:val="1"/>
  </w:style>
  <w:style w:type="table" w:customStyle="1" w:styleId="15">
    <w:name w:val="Grid Table 6 Colorful"/>
    <w:basedOn w:val="6"/>
    <w:qFormat/>
    <w:uiPriority w:val="51"/>
    <w:rPr>
      <w:color w:val="000000"/>
    </w:r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cPr>
        <w:tcBorders>
          <w:bottom w:val="single" w:color="666666" w:sz="12" w:space="0"/>
        </w:tcBorders>
      </w:tcPr>
    </w:tblStylePr>
    <w:tblStylePr w:type="lastRow">
      <w:rPr>
        <w:b/>
        <w:bCs/>
      </w:rPr>
      <w:tcPr>
        <w:tcBorders>
          <w:top w:val="double" w:color="666666"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character" w:customStyle="1" w:styleId="16">
    <w:name w:val="Header Char_a652e8e2-9793-447d-b520-0e586f62d19d"/>
    <w:basedOn w:val="5"/>
    <w:link w:val="9"/>
    <w:qFormat/>
    <w:uiPriority w:val="99"/>
    <w:rPr>
      <w:rFonts w:ascii="Times New Roman" w:hAnsi="Times New Roman" w:eastAsia="Times New Roman" w:cs="Times New Roman"/>
    </w:rPr>
  </w:style>
  <w:style w:type="character" w:customStyle="1" w:styleId="17">
    <w:name w:val="Footer Char_dbbcb743-6c09-41f6-85d9-ff7a962aa7da"/>
    <w:basedOn w:val="5"/>
    <w:link w:val="8"/>
    <w:qFormat/>
    <w:uiPriority w:val="99"/>
    <w:rPr>
      <w:rFonts w:ascii="Times New Roman" w:hAnsi="Times New Roman" w:eastAsia="Times New Roman" w:cs="Times New Roman"/>
    </w:rPr>
  </w:style>
  <w:style w:type="character" w:customStyle="1" w:styleId="18">
    <w:name w:val="Heading 3 Char_3ab7861d-f551-483b-a66c-63508b47abb3"/>
    <w:basedOn w:val="5"/>
    <w:link w:val="4"/>
    <w:qFormat/>
    <w:uiPriority w:val="9"/>
    <w:rPr>
      <w:rFonts w:ascii="Cambria" w:hAnsi="Cambria" w:eastAsia="SimSun" w:cs="SimSun"/>
      <w:color w:val="254061"/>
      <w:sz w:val="24"/>
      <w:szCs w:val="24"/>
    </w:rPr>
  </w:style>
  <w:style w:type="table" w:customStyle="1" w:styleId="19">
    <w:name w:val="Grid Table 7 Colorful Accent 1"/>
    <w:basedOn w:val="6"/>
    <w:qFormat/>
    <w:uiPriority w:val="52"/>
    <w:rPr>
      <w:color w:val="376092"/>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DBE5F1"/>
      </w:tcPr>
    </w:tblStylePr>
    <w:tblStylePr w:type="band1Horz">
      <w:tcPr>
        <w:shd w:val="clear" w:color="auto" w:fill="DBE5F1"/>
      </w:tcPr>
    </w:tblStylePr>
    <w:tblStylePr w:type="neCell">
      <w:tcPr>
        <w:tcBorders>
          <w:bottom w:val="single" w:color="95B3D7" w:sz="4" w:space="0"/>
        </w:tcBorders>
      </w:tcPr>
    </w:tblStylePr>
    <w:tblStylePr w:type="nwCell">
      <w:tcPr>
        <w:tcBorders>
          <w:bottom w:val="single" w:color="95B3D7" w:sz="4" w:space="0"/>
        </w:tcBorders>
      </w:tcPr>
    </w:tblStylePr>
    <w:tblStylePr w:type="seCell">
      <w:tcPr>
        <w:tcBorders>
          <w:top w:val="single" w:color="95B3D7" w:sz="4" w:space="0"/>
        </w:tcBorders>
      </w:tcPr>
    </w:tblStylePr>
    <w:tblStylePr w:type="swCell">
      <w:tcPr>
        <w:tcBorders>
          <w:top w:val="single" w:color="95B3D7" w:sz="4" w:space="0"/>
        </w:tcBorders>
      </w:tcPr>
    </w:tblStylePr>
  </w:style>
  <w:style w:type="table" w:customStyle="1" w:styleId="20">
    <w:name w:val="Grid Table 6 Colorful Accent 1"/>
    <w:basedOn w:val="6"/>
    <w:qFormat/>
    <w:uiPriority w:val="51"/>
    <w:rPr>
      <w:color w:val="376092"/>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rPr>
      <w:tcPr>
        <w:tcBorders>
          <w:bottom w:val="single" w:color="95B3D7" w:sz="12" w:space="0"/>
        </w:tcBorders>
      </w:tcPr>
    </w:tblStylePr>
    <w:tblStylePr w:type="lastRow">
      <w:rPr>
        <w:b/>
        <w:bCs/>
      </w:rPr>
      <w:tcPr>
        <w:tcBorders>
          <w:top w:val="double" w:color="95B3D7"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6D7FFA-94B5-416C-AE45-4505736D7DF2}">
  <ds:schemaRefs/>
</ds:datastoreItem>
</file>

<file path=docProps/app.xml><?xml version="1.0" encoding="utf-8"?>
<Properties xmlns="http://schemas.openxmlformats.org/officeDocument/2006/extended-properties" xmlns:vt="http://schemas.openxmlformats.org/officeDocument/2006/docPropsVTypes">
  <Template>Normal</Template>
  <Pages>27</Pages>
  <Words>2241</Words>
  <Characters>14061</Characters>
  <Paragraphs>827</Paragraphs>
  <TotalTime>26</TotalTime>
  <ScaleCrop>false</ScaleCrop>
  <LinksUpToDate>false</LinksUpToDate>
  <CharactersWithSpaces>16199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2026-05-01T03:31:00Z</dcterms:created>
  <dc:creator>new</dc:creator>
  <cp:lastModifiedBy>varaprasad Setty</cp:lastModifiedBy>
  <dcterms:modified xsi:type="dcterms:W3CDTF">2026-05-01T05:43:55Z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2025-10-21T00:00:00Z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www.ilovepdf.com</vt:lpwstr>
  </property>
  <property fmtid="{D5CDD505-2E9C-101B-9397-08002B2CF9AE}" pid="6" name="GrammarlyDocumentId">
    <vt:lpwstr>0a24a9c4-5645-4660-9941-1459ebffe6dd</vt:lpwstr>
  </property>
  <property fmtid="{D5CDD505-2E9C-101B-9397-08002B2CF9AE}" pid="7" name="KSOProductBuildVer">
    <vt:lpwstr>2057-12.2.0.23202</vt:lpwstr>
  </property>
  <property fmtid="{D5CDD505-2E9C-101B-9397-08002B2CF9AE}" pid="8" name="ICV">
    <vt:lpwstr>6F5B9A159C47432AAAD3750C898926B1_13</vt:lpwstr>
  </property>
</Properties>
</file>